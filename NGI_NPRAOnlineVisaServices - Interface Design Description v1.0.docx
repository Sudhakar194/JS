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4CB0C" w14:textId="77777777" w:rsidR="00F81A6F" w:rsidRDefault="00F81A6F" w:rsidP="00F81A6F">
      <w:pPr>
        <w:pStyle w:val="GITTopic"/>
        <w:ind w:left="0"/>
        <w:jc w:val="center"/>
      </w:pPr>
      <w:r>
        <w:rPr>
          <w:lang w:eastAsia="en-US"/>
        </w:rPr>
        <w:t>National Gateway Infrastructure (NGI)</w:t>
      </w:r>
    </w:p>
    <w:p w14:paraId="137E5CE2" w14:textId="77777777" w:rsidR="00F81A6F" w:rsidRDefault="00F81A6F" w:rsidP="00F81A6F">
      <w:pPr>
        <w:pStyle w:val="GITTopic"/>
        <w:ind w:left="3600"/>
      </w:pPr>
    </w:p>
    <w:p w14:paraId="71BE158D" w14:textId="77777777" w:rsidR="00F81A6F" w:rsidRDefault="00F81A6F" w:rsidP="00F81A6F">
      <w:pPr>
        <w:pStyle w:val="GITTopic"/>
        <w:ind w:left="3600"/>
      </w:pPr>
    </w:p>
    <w:p w14:paraId="244DBF0E" w14:textId="77777777" w:rsidR="00F31B4C" w:rsidRDefault="00F31B4C" w:rsidP="00F81A6F">
      <w:pPr>
        <w:pStyle w:val="GITTopic"/>
        <w:ind w:left="3600"/>
      </w:pPr>
    </w:p>
    <w:p w14:paraId="55A7473D" w14:textId="77777777" w:rsidR="00F31B4C" w:rsidRDefault="00F31B4C" w:rsidP="00F81A6F">
      <w:pPr>
        <w:pStyle w:val="GITTopic"/>
        <w:ind w:left="3600"/>
      </w:pPr>
    </w:p>
    <w:p w14:paraId="0D64D01F" w14:textId="77777777" w:rsidR="00F81A6F" w:rsidRDefault="00F81A6F" w:rsidP="00F81A6F">
      <w:pPr>
        <w:pStyle w:val="GITTopic"/>
        <w:ind w:left="3600"/>
      </w:pPr>
    </w:p>
    <w:p w14:paraId="6F90EA62" w14:textId="77777777" w:rsidR="00F81A6F" w:rsidRPr="00F31B4C" w:rsidRDefault="00F81A6F" w:rsidP="00F31B4C">
      <w:pPr>
        <w:pStyle w:val="GITTopic"/>
        <w:ind w:left="0"/>
        <w:jc w:val="center"/>
        <w:rPr>
          <w:sz w:val="48"/>
          <w:szCs w:val="48"/>
        </w:rPr>
      </w:pPr>
      <w:r w:rsidRPr="00F31B4C">
        <w:rPr>
          <w:sz w:val="36"/>
          <w:szCs w:val="36"/>
        </w:rPr>
        <w:t>Interface Design Document</w:t>
      </w:r>
    </w:p>
    <w:p w14:paraId="257CA97D" w14:textId="77777777" w:rsidR="00F81A6F" w:rsidRPr="00F31B4C" w:rsidRDefault="00F31B4C" w:rsidP="00F31B4C">
      <w:pPr>
        <w:pStyle w:val="GITTopic"/>
        <w:ind w:left="0"/>
        <w:jc w:val="center"/>
        <w:rPr>
          <w:sz w:val="60"/>
          <w:szCs w:val="60"/>
        </w:rPr>
      </w:pPr>
      <w:r w:rsidRPr="00F31B4C">
        <w:rPr>
          <w:sz w:val="50"/>
          <w:szCs w:val="50"/>
        </w:rPr>
        <w:t xml:space="preserve">NGI </w:t>
      </w:r>
      <w:r w:rsidR="00D10C63" w:rsidRPr="00D10C63">
        <w:rPr>
          <w:sz w:val="50"/>
          <w:szCs w:val="50"/>
        </w:rPr>
        <w:t>NPRA</w:t>
      </w:r>
      <w:r w:rsidR="00D10C63">
        <w:rPr>
          <w:sz w:val="50"/>
          <w:szCs w:val="50"/>
        </w:rPr>
        <w:t xml:space="preserve"> </w:t>
      </w:r>
      <w:r w:rsidR="00D10C63" w:rsidRPr="00D10C63">
        <w:rPr>
          <w:sz w:val="50"/>
          <w:szCs w:val="50"/>
        </w:rPr>
        <w:t>Online</w:t>
      </w:r>
      <w:r w:rsidR="00D10C63">
        <w:rPr>
          <w:sz w:val="50"/>
          <w:szCs w:val="50"/>
        </w:rPr>
        <w:t xml:space="preserve"> </w:t>
      </w:r>
      <w:r w:rsidR="00D10C63" w:rsidRPr="00D10C63">
        <w:rPr>
          <w:sz w:val="50"/>
          <w:szCs w:val="50"/>
        </w:rPr>
        <w:t>Visa</w:t>
      </w:r>
      <w:r w:rsidR="00D10C63">
        <w:rPr>
          <w:sz w:val="50"/>
          <w:szCs w:val="50"/>
        </w:rPr>
        <w:t xml:space="preserve"> </w:t>
      </w:r>
      <w:r w:rsidR="00D10C63" w:rsidRPr="00D10C63">
        <w:rPr>
          <w:sz w:val="50"/>
          <w:szCs w:val="50"/>
        </w:rPr>
        <w:t>Services</w:t>
      </w:r>
    </w:p>
    <w:p w14:paraId="3A7EEBDD" w14:textId="77777777" w:rsidR="00F81A6F" w:rsidRDefault="00F81A6F" w:rsidP="00F81A6F">
      <w:pPr>
        <w:pStyle w:val="GITTopic"/>
        <w:tabs>
          <w:tab w:val="left" w:pos="5370"/>
        </w:tabs>
        <w:rPr>
          <w:rFonts w:asciiTheme="minorHAnsi" w:eastAsiaTheme="minorHAnsi" w:hAnsiTheme="minorHAnsi" w:cstheme="minorBidi"/>
          <w:b w:val="0"/>
          <w:bCs w:val="0"/>
          <w:i w:val="0"/>
          <w:smallCaps w:val="0"/>
          <w:color w:val="auto"/>
          <w:kern w:val="0"/>
          <w:sz w:val="22"/>
          <w:szCs w:val="28"/>
          <w:lang w:eastAsia="en-US"/>
        </w:rPr>
      </w:pPr>
    </w:p>
    <w:p w14:paraId="322B53C1" w14:textId="77777777" w:rsidR="00F81A6F" w:rsidRDefault="00F81A6F" w:rsidP="00F81A6F">
      <w:pPr>
        <w:pStyle w:val="GITTopic"/>
        <w:tabs>
          <w:tab w:val="left" w:pos="5370"/>
        </w:tabs>
        <w:rPr>
          <w:sz w:val="40"/>
          <w:szCs w:val="40"/>
        </w:rPr>
      </w:pPr>
    </w:p>
    <w:p w14:paraId="4338DE1E" w14:textId="77777777" w:rsidR="006467EF" w:rsidRDefault="00F81A6F" w:rsidP="00F81A6F">
      <w:pPr>
        <w:pStyle w:val="GITTopic"/>
        <w:tabs>
          <w:tab w:val="left" w:pos="537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77ADF7EA" w14:textId="77777777" w:rsidR="006467EF" w:rsidRDefault="006467EF" w:rsidP="006467EF">
      <w:pPr>
        <w:suppressAutoHyphens/>
        <w:spacing w:before="240" w:after="60" w:line="240" w:lineRule="auto"/>
        <w:jc w:val="right"/>
        <w:rPr>
          <w:szCs w:val="28"/>
        </w:rPr>
      </w:pPr>
    </w:p>
    <w:p w14:paraId="680CD619" w14:textId="77777777" w:rsidR="006467EF" w:rsidRDefault="006467EF" w:rsidP="006467EF">
      <w:pPr>
        <w:suppressAutoHyphens/>
        <w:spacing w:before="240" w:after="60" w:line="240" w:lineRule="auto"/>
        <w:jc w:val="right"/>
        <w:rPr>
          <w:szCs w:val="28"/>
        </w:rPr>
      </w:pPr>
    </w:p>
    <w:p w14:paraId="4F7E744B" w14:textId="77777777" w:rsidR="006467EF" w:rsidRDefault="006467EF" w:rsidP="006467EF">
      <w:pPr>
        <w:suppressAutoHyphens/>
        <w:spacing w:before="240" w:after="60" w:line="240" w:lineRule="auto"/>
        <w:jc w:val="right"/>
        <w:rPr>
          <w:szCs w:val="28"/>
        </w:rPr>
      </w:pPr>
    </w:p>
    <w:p w14:paraId="41403AB6" w14:textId="77777777" w:rsidR="006467EF" w:rsidRDefault="006467EF" w:rsidP="006467EF">
      <w:pPr>
        <w:suppressAutoHyphens/>
        <w:spacing w:before="240" w:after="60" w:line="240" w:lineRule="auto"/>
        <w:jc w:val="right"/>
        <w:rPr>
          <w:szCs w:val="28"/>
        </w:rPr>
      </w:pPr>
    </w:p>
    <w:p w14:paraId="58192D4F" w14:textId="77777777" w:rsidR="00D568C4" w:rsidRDefault="00D568C4" w:rsidP="006467EF">
      <w:pPr>
        <w:rPr>
          <w:szCs w:val="28"/>
        </w:rPr>
      </w:pPr>
    </w:p>
    <w:p w14:paraId="58EC1DB1" w14:textId="77777777" w:rsidR="008824B8" w:rsidRDefault="008824B8" w:rsidP="006467EF">
      <w:pPr>
        <w:rPr>
          <w:szCs w:val="28"/>
        </w:rPr>
      </w:pPr>
    </w:p>
    <w:p w14:paraId="753C0203" w14:textId="77777777" w:rsidR="008824B8" w:rsidRDefault="008824B8" w:rsidP="006467EF">
      <w:pPr>
        <w:rPr>
          <w:szCs w:val="28"/>
        </w:rPr>
      </w:pPr>
    </w:p>
    <w:p w14:paraId="1A2630D1" w14:textId="77777777" w:rsidR="00634D13" w:rsidRPr="00BD428F" w:rsidRDefault="00C15B77" w:rsidP="00634D13">
      <w:pPr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6"/>
          <w:szCs w:val="26"/>
          <w:u w:val="single"/>
          <w:lang w:eastAsia="ja-JP"/>
        </w:rPr>
      </w:pPr>
      <w:r w:rsidRPr="00BD428F"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6"/>
          <w:szCs w:val="26"/>
          <w:u w:val="single"/>
          <w:lang w:eastAsia="ja-JP"/>
        </w:rPr>
        <w:lastRenderedPageBreak/>
        <w:t>Document Control</w:t>
      </w:r>
    </w:p>
    <w:p w14:paraId="462B81FD" w14:textId="77777777" w:rsidR="00C15B77" w:rsidRPr="00BD428F" w:rsidRDefault="00C15B77" w:rsidP="00C15B77">
      <w:pPr>
        <w:tabs>
          <w:tab w:val="left" w:pos="480"/>
          <w:tab w:val="right" w:leader="dot" w:pos="9350"/>
        </w:tabs>
        <w:spacing w:line="360" w:lineRule="auto"/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6"/>
          <w:szCs w:val="26"/>
          <w:lang w:eastAsia="ja-JP"/>
        </w:rPr>
      </w:pPr>
      <w:r w:rsidRPr="00BD428F"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6"/>
          <w:szCs w:val="26"/>
          <w:lang w:eastAsia="ja-JP"/>
        </w:rPr>
        <w:t>Amendment History</w:t>
      </w:r>
      <w:r w:rsidR="00AB0BAD" w:rsidRPr="00BD428F"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6"/>
          <w:szCs w:val="26"/>
          <w:lang w:eastAsia="ja-JP"/>
        </w:rPr>
        <w:t>:</w:t>
      </w:r>
    </w:p>
    <w:tbl>
      <w:tblPr>
        <w:tblW w:w="10077" w:type="dxa"/>
        <w:jc w:val="center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899"/>
        <w:gridCol w:w="1440"/>
        <w:gridCol w:w="1170"/>
        <w:gridCol w:w="1440"/>
        <w:gridCol w:w="5128"/>
      </w:tblGrid>
      <w:tr w:rsidR="00C15B77" w14:paraId="2D964941" w14:textId="77777777" w:rsidTr="00F31B4C">
        <w:trPr>
          <w:trHeight w:val="694"/>
          <w:jc w:val="center"/>
        </w:trPr>
        <w:tc>
          <w:tcPr>
            <w:tcW w:w="899" w:type="dxa"/>
            <w:shd w:val="clear" w:color="auto" w:fill="C0C0C0"/>
            <w:vAlign w:val="center"/>
          </w:tcPr>
          <w:p w14:paraId="0E26AC5E" w14:textId="77777777" w:rsidR="00C15B77" w:rsidRPr="00BD428F" w:rsidRDefault="00C15B77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b/>
              </w:rPr>
            </w:pPr>
            <w:r w:rsidRPr="00BD428F">
              <w:rPr>
                <w:rFonts w:asciiTheme="majorBidi" w:hAnsiTheme="majorBidi" w:cstheme="majorBidi"/>
                <w:b/>
              </w:rPr>
              <w:t>S. No.</w:t>
            </w:r>
          </w:p>
        </w:tc>
        <w:tc>
          <w:tcPr>
            <w:tcW w:w="1440" w:type="dxa"/>
            <w:shd w:val="clear" w:color="auto" w:fill="C0C0C0"/>
            <w:vAlign w:val="center"/>
          </w:tcPr>
          <w:p w14:paraId="7CAF435F" w14:textId="77777777" w:rsidR="00C15B77" w:rsidRPr="00BD428F" w:rsidRDefault="00C15B77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b/>
              </w:rPr>
            </w:pPr>
            <w:r w:rsidRPr="00BD428F">
              <w:rPr>
                <w:rFonts w:asciiTheme="majorBidi" w:hAnsiTheme="majorBidi" w:cstheme="majorBidi"/>
                <w:b/>
              </w:rPr>
              <w:t>Authors (s)</w:t>
            </w:r>
          </w:p>
        </w:tc>
        <w:tc>
          <w:tcPr>
            <w:tcW w:w="1170" w:type="dxa"/>
            <w:shd w:val="clear" w:color="auto" w:fill="C0C0C0"/>
            <w:vAlign w:val="center"/>
          </w:tcPr>
          <w:p w14:paraId="6AB8A0AD" w14:textId="77777777" w:rsidR="00C15B77" w:rsidRPr="00BD428F" w:rsidRDefault="00C15B77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b/>
              </w:rPr>
            </w:pPr>
            <w:r w:rsidRPr="00BD428F">
              <w:rPr>
                <w:rFonts w:asciiTheme="majorBidi" w:hAnsiTheme="majorBidi" w:cstheme="majorBidi"/>
                <w:b/>
              </w:rPr>
              <w:t>Version</w:t>
            </w:r>
          </w:p>
        </w:tc>
        <w:tc>
          <w:tcPr>
            <w:tcW w:w="1440" w:type="dxa"/>
            <w:shd w:val="clear" w:color="auto" w:fill="C0C0C0"/>
            <w:vAlign w:val="center"/>
          </w:tcPr>
          <w:p w14:paraId="47F8EEC7" w14:textId="77777777" w:rsidR="00C15B77" w:rsidRPr="00BD428F" w:rsidRDefault="00C15B77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b/>
              </w:rPr>
            </w:pPr>
            <w:r w:rsidRPr="00BD428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128" w:type="dxa"/>
            <w:shd w:val="clear" w:color="auto" w:fill="C0C0C0"/>
            <w:vAlign w:val="center"/>
          </w:tcPr>
          <w:p w14:paraId="33ED31A5" w14:textId="77777777" w:rsidR="00C15B77" w:rsidRPr="00BD428F" w:rsidRDefault="00C15B77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b/>
              </w:rPr>
            </w:pPr>
            <w:r w:rsidRPr="00BD428F">
              <w:rPr>
                <w:rFonts w:asciiTheme="majorBidi" w:hAnsiTheme="majorBidi" w:cstheme="majorBidi"/>
                <w:b/>
              </w:rPr>
              <w:t>Change Description</w:t>
            </w:r>
          </w:p>
        </w:tc>
      </w:tr>
      <w:tr w:rsidR="00C15B77" w14:paraId="039D67D9" w14:textId="77777777" w:rsidTr="00F31B4C">
        <w:trPr>
          <w:jc w:val="center"/>
        </w:trPr>
        <w:tc>
          <w:tcPr>
            <w:tcW w:w="899" w:type="dxa"/>
            <w:vAlign w:val="center"/>
          </w:tcPr>
          <w:p w14:paraId="798512EF" w14:textId="77777777" w:rsidR="00C15B77" w:rsidRPr="00BD428F" w:rsidRDefault="00C15B77" w:rsidP="00D84FED">
            <w:pPr>
              <w:pStyle w:val="BodyText0"/>
              <w:jc w:val="center"/>
              <w:rPr>
                <w:rFonts w:asciiTheme="majorBidi" w:hAnsiTheme="majorBidi" w:cstheme="majorBidi"/>
                <w:color w:val="FFFFFF"/>
                <w:sz w:val="18"/>
                <w:szCs w:val="18"/>
              </w:rPr>
            </w:pPr>
            <w:r w:rsidRPr="00BD428F">
              <w:rPr>
                <w:rFonts w:asciiTheme="majorBidi" w:hAnsiTheme="majorBidi" w:cstheme="majorBidi"/>
                <w:sz w:val="18"/>
                <w:szCs w:val="18"/>
              </w:rPr>
              <w:t>1.</w:t>
            </w:r>
          </w:p>
        </w:tc>
        <w:tc>
          <w:tcPr>
            <w:tcW w:w="1440" w:type="dxa"/>
            <w:vAlign w:val="center"/>
          </w:tcPr>
          <w:p w14:paraId="0134503E" w14:textId="77777777" w:rsidR="00C15B77" w:rsidRPr="00BD428F" w:rsidRDefault="00C50C4A" w:rsidP="002F0F39">
            <w:pPr>
              <w:snapToGrid w:val="0"/>
              <w:rPr>
                <w:rFonts w:asciiTheme="majorBidi" w:hAnsiTheme="majorBidi" w:cstheme="majorBidi"/>
                <w:sz w:val="18"/>
                <w:szCs w:val="18"/>
                <w:shd w:val="clear" w:color="auto" w:fill="FFFF00"/>
              </w:rPr>
            </w:pPr>
            <w:r w:rsidRPr="00BD428F">
              <w:rPr>
                <w:rFonts w:asciiTheme="majorBidi" w:hAnsiTheme="majorBidi" w:cstheme="majorBidi"/>
                <w:sz w:val="18"/>
                <w:szCs w:val="18"/>
              </w:rPr>
              <w:t>Sudhakar M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EF6FFE9" w14:textId="77777777" w:rsidR="00C15B77" w:rsidRPr="00BD428F" w:rsidRDefault="00C50C4A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FFFF00"/>
              </w:rPr>
            </w:pPr>
            <w:r w:rsidRPr="00BD428F">
              <w:rPr>
                <w:rFonts w:asciiTheme="majorBidi" w:hAnsiTheme="majorBidi" w:cstheme="majorBidi"/>
                <w:sz w:val="18"/>
                <w:szCs w:val="18"/>
              </w:rPr>
              <w:t>1.0</w:t>
            </w:r>
          </w:p>
        </w:tc>
        <w:tc>
          <w:tcPr>
            <w:tcW w:w="1440" w:type="dxa"/>
            <w:vAlign w:val="center"/>
          </w:tcPr>
          <w:p w14:paraId="74C47FFC" w14:textId="77777777" w:rsidR="00C15B77" w:rsidRPr="00BD428F" w:rsidRDefault="008824B8" w:rsidP="000C1E38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  <w:r w:rsidR="00C15B77" w:rsidRPr="00BD428F">
              <w:rPr>
                <w:rFonts w:asciiTheme="majorBidi" w:hAnsiTheme="majorBidi" w:cstheme="majorBidi"/>
                <w:sz w:val="18"/>
                <w:szCs w:val="18"/>
              </w:rPr>
              <w:t>-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May-2020</w:t>
            </w:r>
          </w:p>
        </w:tc>
        <w:tc>
          <w:tcPr>
            <w:tcW w:w="5128" w:type="dxa"/>
            <w:vAlign w:val="center"/>
          </w:tcPr>
          <w:p w14:paraId="316ED2E5" w14:textId="77777777" w:rsidR="00C15B77" w:rsidRPr="00BD428F" w:rsidRDefault="00C15B77" w:rsidP="00D84FED">
            <w:pPr>
              <w:snapToGrid w:val="0"/>
              <w:spacing w:line="360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BD428F">
              <w:rPr>
                <w:rFonts w:asciiTheme="majorBidi" w:hAnsiTheme="majorBidi" w:cstheme="majorBidi"/>
                <w:sz w:val="18"/>
                <w:szCs w:val="18"/>
              </w:rPr>
              <w:t>Initial Draft.</w:t>
            </w:r>
          </w:p>
        </w:tc>
      </w:tr>
      <w:tr w:rsidR="00585A98" w14:paraId="0430BAB8" w14:textId="77777777" w:rsidTr="00F31B4C">
        <w:trPr>
          <w:jc w:val="center"/>
        </w:trPr>
        <w:tc>
          <w:tcPr>
            <w:tcW w:w="899" w:type="dxa"/>
            <w:vAlign w:val="center"/>
          </w:tcPr>
          <w:p w14:paraId="48A59C57" w14:textId="77777777" w:rsidR="00585A98" w:rsidRPr="00EC618B" w:rsidRDefault="00585A98" w:rsidP="00585A98">
            <w:pPr>
              <w:pStyle w:val="BodyText0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46B8B67" w14:textId="77777777" w:rsidR="00585A98" w:rsidRPr="00EC618B" w:rsidRDefault="00585A98" w:rsidP="00585A98">
            <w:pPr>
              <w:snapToGrid w:val="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CCFA111" w14:textId="77777777" w:rsidR="00585A98" w:rsidRPr="00EC618B" w:rsidRDefault="00585A98" w:rsidP="00585A98">
            <w:pPr>
              <w:snapToGrid w:val="0"/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4630149" w14:textId="77777777" w:rsidR="00585A98" w:rsidRPr="00EC618B" w:rsidRDefault="00585A98" w:rsidP="00585A98">
            <w:pPr>
              <w:snapToGrid w:val="0"/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128" w:type="dxa"/>
            <w:vAlign w:val="center"/>
          </w:tcPr>
          <w:p w14:paraId="25352DF4" w14:textId="77777777" w:rsidR="00585A98" w:rsidRPr="00EC618B" w:rsidRDefault="00585A98" w:rsidP="00DE2EA0">
            <w:pPr>
              <w:snapToGrid w:val="0"/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DF654D" w14:paraId="741BA713" w14:textId="77777777" w:rsidTr="00F31B4C">
        <w:trPr>
          <w:trHeight w:val="649"/>
          <w:jc w:val="center"/>
        </w:trPr>
        <w:tc>
          <w:tcPr>
            <w:tcW w:w="899" w:type="dxa"/>
            <w:vAlign w:val="center"/>
          </w:tcPr>
          <w:p w14:paraId="5C77C67C" w14:textId="77777777" w:rsidR="00DF654D" w:rsidRPr="00EC618B" w:rsidRDefault="00DF654D" w:rsidP="000E5DE2">
            <w:pPr>
              <w:pStyle w:val="BodyText0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A06723D" w14:textId="77777777" w:rsidR="00DF654D" w:rsidRPr="00EC618B" w:rsidRDefault="00DF654D" w:rsidP="00DF654D">
            <w:pPr>
              <w:snapToGrid w:val="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4597D47" w14:textId="77777777" w:rsidR="00DF654D" w:rsidRPr="00EC618B" w:rsidRDefault="00DF654D" w:rsidP="00DF654D">
            <w:pPr>
              <w:snapToGrid w:val="0"/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827F504" w14:textId="77777777" w:rsidR="00DF654D" w:rsidRPr="00EC618B" w:rsidRDefault="00DF654D" w:rsidP="00DF654D">
            <w:pPr>
              <w:snapToGrid w:val="0"/>
              <w:spacing w:line="36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128" w:type="dxa"/>
            <w:vAlign w:val="center"/>
          </w:tcPr>
          <w:p w14:paraId="0FEF8DB2" w14:textId="77777777" w:rsidR="00DF654D" w:rsidRPr="00EC618B" w:rsidRDefault="00DF654D" w:rsidP="00DF654D">
            <w:pPr>
              <w:snapToGrid w:val="0"/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D5B43" w14:paraId="78498D37" w14:textId="77777777" w:rsidTr="00F31B4C">
        <w:trPr>
          <w:jc w:val="center"/>
        </w:trPr>
        <w:tc>
          <w:tcPr>
            <w:tcW w:w="899" w:type="dxa"/>
            <w:vAlign w:val="center"/>
          </w:tcPr>
          <w:p w14:paraId="63E573B2" w14:textId="77777777" w:rsidR="00ED5B43" w:rsidRPr="00EC618B" w:rsidRDefault="00ED5B43" w:rsidP="00ED5B43">
            <w:pPr>
              <w:pStyle w:val="BodyText0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4944DCD" w14:textId="77777777" w:rsidR="00ED5B43" w:rsidRPr="00EC618B" w:rsidRDefault="00ED5B43" w:rsidP="00ED5B43">
            <w:pPr>
              <w:snapToGrid w:val="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8799F04" w14:textId="77777777" w:rsidR="00ED5B43" w:rsidRPr="00EC618B" w:rsidRDefault="00ED5B43" w:rsidP="00ED5B43">
            <w:pPr>
              <w:snapToGrid w:val="0"/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CD64BDE" w14:textId="77777777" w:rsidR="00ED5B43" w:rsidRPr="00EC618B" w:rsidRDefault="00ED5B43" w:rsidP="00ED5B43">
            <w:pPr>
              <w:snapToGrid w:val="0"/>
              <w:spacing w:line="36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128" w:type="dxa"/>
            <w:vAlign w:val="center"/>
          </w:tcPr>
          <w:p w14:paraId="742987BF" w14:textId="77777777" w:rsidR="00ED5B43" w:rsidRPr="00EC618B" w:rsidRDefault="00ED5B43" w:rsidP="00ED5B43">
            <w:pPr>
              <w:snapToGrid w:val="0"/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38BB674C" w14:textId="77777777" w:rsidR="00C15B77" w:rsidRDefault="00C15B77" w:rsidP="00C15B77"/>
    <w:p w14:paraId="0876B33E" w14:textId="77777777" w:rsidR="00935466" w:rsidRPr="00296D0A" w:rsidRDefault="00935466" w:rsidP="00935466">
      <w:pPr>
        <w:tabs>
          <w:tab w:val="left" w:pos="480"/>
          <w:tab w:val="right" w:leader="dot" w:pos="9350"/>
        </w:tabs>
        <w:spacing w:line="360" w:lineRule="auto"/>
        <w:rPr>
          <w:rFonts w:asciiTheme="majorBidi" w:hAnsiTheme="majorBidi" w:cstheme="majorBidi"/>
          <w:szCs w:val="20"/>
        </w:rPr>
      </w:pPr>
      <w:r w:rsidRPr="00296D0A"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8"/>
          <w:szCs w:val="28"/>
          <w:lang w:eastAsia="ja-JP"/>
        </w:rPr>
        <w:t>Reviewers</w:t>
      </w:r>
      <w:r w:rsidR="00AB0BAD" w:rsidRPr="00296D0A"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8"/>
          <w:szCs w:val="28"/>
          <w:lang w:eastAsia="ja-JP"/>
        </w:rPr>
        <w:t>:</w:t>
      </w:r>
    </w:p>
    <w:tbl>
      <w:tblPr>
        <w:tblW w:w="9983" w:type="dxa"/>
        <w:jc w:val="center"/>
        <w:tblLayout w:type="fixed"/>
        <w:tblCellMar>
          <w:top w:w="29" w:type="dxa"/>
          <w:left w:w="0" w:type="dxa"/>
          <w:bottom w:w="29" w:type="dxa"/>
          <w:right w:w="0" w:type="dxa"/>
        </w:tblCellMar>
        <w:tblLook w:val="0000" w:firstRow="0" w:lastRow="0" w:firstColumn="0" w:lastColumn="0" w:noHBand="0" w:noVBand="0"/>
      </w:tblPr>
      <w:tblGrid>
        <w:gridCol w:w="1122"/>
        <w:gridCol w:w="3690"/>
        <w:gridCol w:w="2610"/>
        <w:gridCol w:w="2561"/>
      </w:tblGrid>
      <w:tr w:rsidR="00384770" w:rsidRPr="0056249E" w14:paraId="4199FDFF" w14:textId="77777777" w:rsidTr="00384770">
        <w:trPr>
          <w:jc w:val="center"/>
        </w:trPr>
        <w:tc>
          <w:tcPr>
            <w:tcW w:w="1122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4CC702D3" w14:textId="77777777" w:rsidR="00384770" w:rsidRPr="005D36BB" w:rsidRDefault="00384770" w:rsidP="00D84FED">
            <w:pPr>
              <w:snapToGri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D36B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3690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09C4466D" w14:textId="77777777" w:rsidR="00384770" w:rsidRPr="005D36BB" w:rsidRDefault="00384770" w:rsidP="00D84FED">
            <w:pPr>
              <w:snapToGri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D36B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610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double" w:sz="1" w:space="0" w:color="000000"/>
            </w:tcBorders>
            <w:shd w:val="clear" w:color="auto" w:fill="B3B3B3"/>
            <w:vAlign w:val="center"/>
          </w:tcPr>
          <w:p w14:paraId="49CE7B0B" w14:textId="77777777" w:rsidR="00384770" w:rsidRPr="005D36BB" w:rsidRDefault="00384770" w:rsidP="00D84FED">
            <w:pPr>
              <w:snapToGri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D36B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2561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double" w:sz="1" w:space="0" w:color="000000"/>
            </w:tcBorders>
            <w:shd w:val="clear" w:color="auto" w:fill="B3B3B3"/>
          </w:tcPr>
          <w:p w14:paraId="11533EB9" w14:textId="77777777" w:rsidR="00384770" w:rsidRPr="005D36BB" w:rsidRDefault="00384770" w:rsidP="00D84FED">
            <w:pPr>
              <w:snapToGri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D36B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Version</w:t>
            </w:r>
          </w:p>
        </w:tc>
      </w:tr>
      <w:tr w:rsidR="00384770" w:rsidRPr="0056249E" w14:paraId="3D5D9BE4" w14:textId="77777777" w:rsidTr="00384770">
        <w:trPr>
          <w:jc w:val="center"/>
        </w:trPr>
        <w:tc>
          <w:tcPr>
            <w:tcW w:w="1122" w:type="dxa"/>
            <w:tcBorders>
              <w:left w:val="double" w:sz="1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</w:tcPr>
          <w:p w14:paraId="4BB201B8" w14:textId="77777777" w:rsidR="00384770" w:rsidRPr="005D36BB" w:rsidRDefault="00384770" w:rsidP="00E91FBF">
            <w:pPr>
              <w:numPr>
                <w:ilvl w:val="0"/>
                <w:numId w:val="5"/>
              </w:numPr>
              <w:suppressAutoHyphens/>
              <w:snapToGrid w:val="0"/>
              <w:spacing w:after="0" w:line="360" w:lineRule="auto"/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</w:p>
        </w:tc>
        <w:tc>
          <w:tcPr>
            <w:tcW w:w="3690" w:type="dxa"/>
            <w:tcBorders>
              <w:left w:val="single" w:sz="4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</w:tcPr>
          <w:p w14:paraId="06F8C0C5" w14:textId="77777777" w:rsidR="00384770" w:rsidRPr="005D36BB" w:rsidRDefault="00384770" w:rsidP="00384770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D36BB">
              <w:rPr>
                <w:rFonts w:asciiTheme="majorBidi" w:hAnsiTheme="majorBidi" w:cstheme="majorBidi"/>
                <w:sz w:val="18"/>
                <w:szCs w:val="18"/>
              </w:rPr>
              <w:t>Thiyaneshwaran R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double" w:sz="1" w:space="0" w:color="000000"/>
            </w:tcBorders>
            <w:tcMar>
              <w:left w:w="115" w:type="dxa"/>
              <w:right w:w="115" w:type="dxa"/>
            </w:tcMar>
          </w:tcPr>
          <w:p w14:paraId="1007FFA4" w14:textId="77777777" w:rsidR="00384770" w:rsidRPr="005D36BB" w:rsidRDefault="00384770" w:rsidP="00384770">
            <w:pPr>
              <w:snapToGrid w:val="0"/>
              <w:jc w:val="center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5D36BB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Technical Lead</w:t>
            </w:r>
          </w:p>
        </w:tc>
        <w:tc>
          <w:tcPr>
            <w:tcW w:w="2561" w:type="dxa"/>
            <w:tcBorders>
              <w:left w:val="single" w:sz="4" w:space="0" w:color="000000"/>
              <w:bottom w:val="single" w:sz="4" w:space="0" w:color="000000"/>
              <w:right w:val="double" w:sz="1" w:space="0" w:color="000000"/>
            </w:tcBorders>
          </w:tcPr>
          <w:p w14:paraId="1DE6E14A" w14:textId="77777777" w:rsidR="00384770" w:rsidRPr="005D36BB" w:rsidRDefault="00384770" w:rsidP="00384770">
            <w:pPr>
              <w:snapToGrid w:val="0"/>
              <w:jc w:val="center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5D36BB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1.0</w:t>
            </w:r>
          </w:p>
        </w:tc>
      </w:tr>
      <w:tr w:rsidR="00384770" w:rsidRPr="0056249E" w14:paraId="3655718B" w14:textId="77777777" w:rsidTr="00384770">
        <w:trPr>
          <w:jc w:val="center"/>
        </w:trPr>
        <w:tc>
          <w:tcPr>
            <w:tcW w:w="1122" w:type="dxa"/>
            <w:tcBorders>
              <w:left w:val="double" w:sz="1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</w:tcPr>
          <w:p w14:paraId="4B3242A8" w14:textId="77777777" w:rsidR="00384770" w:rsidRPr="0056249E" w:rsidRDefault="00384770" w:rsidP="00B910F4">
            <w:pPr>
              <w:suppressAutoHyphens/>
              <w:snapToGrid w:val="0"/>
              <w:spacing w:after="0" w:line="360" w:lineRule="auto"/>
              <w:ind w:left="72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0" w:type="dxa"/>
            <w:tcBorders>
              <w:left w:val="single" w:sz="4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</w:tcPr>
          <w:p w14:paraId="62341626" w14:textId="77777777" w:rsidR="00384770" w:rsidRPr="0056249E" w:rsidRDefault="00384770" w:rsidP="00384770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double" w:sz="1" w:space="0" w:color="000000"/>
            </w:tcBorders>
            <w:tcMar>
              <w:left w:w="115" w:type="dxa"/>
              <w:right w:w="115" w:type="dxa"/>
            </w:tcMar>
          </w:tcPr>
          <w:p w14:paraId="034297F6" w14:textId="77777777" w:rsidR="00384770" w:rsidRPr="0056249E" w:rsidRDefault="00384770" w:rsidP="00384770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61" w:type="dxa"/>
            <w:tcBorders>
              <w:left w:val="single" w:sz="4" w:space="0" w:color="000000"/>
              <w:bottom w:val="single" w:sz="4" w:space="0" w:color="000000"/>
              <w:right w:val="double" w:sz="1" w:space="0" w:color="000000"/>
            </w:tcBorders>
          </w:tcPr>
          <w:p w14:paraId="2CCC57EA" w14:textId="77777777" w:rsidR="00384770" w:rsidRDefault="00384770" w:rsidP="00384770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06F1C18F" w14:textId="77777777" w:rsidR="00210077" w:rsidRDefault="00C15B77" w:rsidP="00A91C2F">
      <w:r>
        <w:br w:type="page"/>
      </w:r>
    </w:p>
    <w:sdt>
      <w:sdtPr>
        <w:rPr>
          <w:b/>
          <w:bCs/>
        </w:rPr>
        <w:id w:val="1499858481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39B392F" w14:textId="77777777" w:rsidR="00904C3B" w:rsidRDefault="00904C3B" w:rsidP="00210077">
          <w:pPr>
            <w:jc w:val="center"/>
          </w:pPr>
          <w:r>
            <w:t>Table of Contents</w:t>
          </w:r>
        </w:p>
        <w:p w14:paraId="74ED7652" w14:textId="77777777" w:rsidR="00130BC5" w:rsidRDefault="00BD2BFF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 w:rsidR="00904C3B">
            <w:instrText xml:space="preserve"> TOC \o "1-3" \h \z \u </w:instrText>
          </w:r>
          <w:r>
            <w:fldChar w:fldCharType="separate"/>
          </w:r>
          <w:hyperlink w:anchor="_Toc40347120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1.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Definition, Acronyms and Abbreviations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_Toc40347120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4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54E1151C" w14:textId="77777777" w:rsidR="00130BC5" w:rsidRDefault="00993018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21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Service Properties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_Toc40347121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4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59F3AD9C" w14:textId="77777777" w:rsidR="00130BC5" w:rsidRDefault="00993018">
          <w:pPr>
            <w:pStyle w:val="TOC3"/>
            <w:tabs>
              <w:tab w:val="left" w:pos="110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22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2.1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Business Properties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_Toc40347122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4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74581CB9" w14:textId="77777777" w:rsidR="00130BC5" w:rsidRDefault="00993018">
          <w:pPr>
            <w:pStyle w:val="TOC3"/>
            <w:tabs>
              <w:tab w:val="left" w:pos="110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23" w:history="1">
            <w:r w:rsidR="00130BC5" w:rsidRPr="00EA5BC3">
              <w:rPr>
                <w:rStyle w:val="Hyperlink"/>
                <w:noProof/>
              </w:rPr>
              <w:t>2.2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noProof/>
              </w:rPr>
              <w:t>Operations &amp; Properties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_Toc40347123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5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7352EA5A" w14:textId="77777777" w:rsidR="00130BC5" w:rsidRDefault="00993018">
          <w:pPr>
            <w:pStyle w:val="TOC3"/>
            <w:tabs>
              <w:tab w:val="left" w:pos="110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24" w:history="1">
            <w:r w:rsidR="00130BC5" w:rsidRPr="00EA5BC3">
              <w:rPr>
                <w:rStyle w:val="Hyperlink"/>
                <w:noProof/>
              </w:rPr>
              <w:t>2.3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noProof/>
              </w:rPr>
              <w:t>Technical Properties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_Toc40347124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6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4EF5765B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25" w:history="1">
            <w:r w:rsidR="00130BC5" w:rsidRPr="00EA5BC3">
              <w:rPr>
                <w:rStyle w:val="Hyperlink"/>
                <w:noProof/>
              </w:rPr>
              <w:t>2.3.1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noProof/>
              </w:rPr>
              <w:t>LKUPServiceType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_Toc40347125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6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39CA5E0C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26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2.3.2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LKUPApplicantType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_Toc40347126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6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2386B5CC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27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2.3.3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LKUPNationalityList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_Toc40347127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7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01F918DF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28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2.3.4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LKUPGCCCountryList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_Toc40347128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8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4C3BDA9C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29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2.3.5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LKUPSponsorIdentityTypes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_Toc40347129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8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2F3E63F9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30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2.3.6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ValidateEKeyApplicantEligibility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_Toc40347130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9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078E1503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31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2.3.7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ValidateVisaDetails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_Toc40347131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10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70C8C77D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32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2.3.8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UploadVisaAttachment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_Toc40347132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12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6199F77A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33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2.3.9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SubmitVisaExtend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_Toc40347133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13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6AB7E0E7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34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2.3.10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GetRequestsList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_Toc40347134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15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2B3BF91A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35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2.3.11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GetRequestDetailsByRequestNumber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_Toc40347135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17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36D02599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36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2.3.12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GetVisasList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_Toc40347136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18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6A3F3F89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37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2.3.13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DownloadVisa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_Toc40347137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20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17756CA0" w14:textId="77777777" w:rsidR="00130BC5" w:rsidRDefault="00993018">
          <w:pPr>
            <w:pStyle w:val="TOC3"/>
            <w:tabs>
              <w:tab w:val="left" w:pos="110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38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2.4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Business Flow Usage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_Toc40347138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21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0ED4E149" w14:textId="77777777" w:rsidR="00130BC5" w:rsidRDefault="00993018">
          <w:pPr>
            <w:pStyle w:val="TOC3"/>
            <w:tabs>
              <w:tab w:val="left" w:pos="110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39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2.5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Message Definition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_Toc40347139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21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17D378FA" w14:textId="77777777" w:rsidR="00130BC5" w:rsidRDefault="00993018">
          <w:pPr>
            <w:pStyle w:val="TOC3"/>
            <w:tabs>
              <w:tab w:val="left" w:pos="110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40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2.6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Error Code and Error Message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_Toc40347140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22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26D4BEED" w14:textId="77777777" w:rsidR="00130BC5" w:rsidRDefault="00993018">
          <w:pPr>
            <w:pStyle w:val="TOC3"/>
            <w:tabs>
              <w:tab w:val="left" w:pos="110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41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2.7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Security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_Toc40347141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23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4AAD551A" w14:textId="77777777" w:rsidR="00130BC5" w:rsidRDefault="00993018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40347142" w:history="1">
            <w:r w:rsidR="00130BC5" w:rsidRPr="00EA5BC3">
              <w:rPr>
                <w:rStyle w:val="Hyperlink"/>
                <w:rFonts w:asciiTheme="majorBidi" w:hAnsiTheme="majorBidi"/>
                <w:noProof/>
              </w:rPr>
              <w:t>2.7.1</w:t>
            </w:r>
            <w:r w:rsidR="00130BC5">
              <w:rPr>
                <w:rFonts w:eastAsiaTheme="minorEastAsia"/>
                <w:noProof/>
              </w:rPr>
              <w:tab/>
            </w:r>
            <w:r w:rsidR="00130BC5" w:rsidRPr="00EA5BC3">
              <w:rPr>
                <w:rStyle w:val="Hyperlink"/>
                <w:rFonts w:asciiTheme="majorBidi" w:hAnsiTheme="majorBidi"/>
                <w:noProof/>
              </w:rPr>
              <w:t>Sample SOAP1.1 Header</w:t>
            </w:r>
            <w:r w:rsidR="00130BC5">
              <w:rPr>
                <w:noProof/>
                <w:webHidden/>
              </w:rPr>
              <w:tab/>
            </w:r>
            <w:r w:rsidR="00130BC5">
              <w:rPr>
                <w:noProof/>
                <w:webHidden/>
              </w:rPr>
              <w:fldChar w:fldCharType="begin"/>
            </w:r>
            <w:r w:rsidR="00130BC5">
              <w:rPr>
                <w:noProof/>
                <w:webHidden/>
              </w:rPr>
              <w:instrText xml:space="preserve"> PAGEREF _Toc40347142 \h </w:instrText>
            </w:r>
            <w:r w:rsidR="00130BC5">
              <w:rPr>
                <w:noProof/>
                <w:webHidden/>
              </w:rPr>
            </w:r>
            <w:r w:rsidR="00130BC5">
              <w:rPr>
                <w:noProof/>
                <w:webHidden/>
              </w:rPr>
              <w:fldChar w:fldCharType="separate"/>
            </w:r>
            <w:r w:rsidR="00130BC5">
              <w:rPr>
                <w:noProof/>
                <w:webHidden/>
              </w:rPr>
              <w:t>23</w:t>
            </w:r>
            <w:r w:rsidR="00130BC5">
              <w:rPr>
                <w:noProof/>
                <w:webHidden/>
              </w:rPr>
              <w:fldChar w:fldCharType="end"/>
            </w:r>
          </w:hyperlink>
        </w:p>
        <w:p w14:paraId="76A69976" w14:textId="77777777" w:rsidR="00904C3B" w:rsidRDefault="00BD2BFF">
          <w:r>
            <w:rPr>
              <w:b/>
              <w:bCs/>
              <w:noProof/>
            </w:rPr>
            <w:fldChar w:fldCharType="end"/>
          </w:r>
        </w:p>
      </w:sdtContent>
    </w:sdt>
    <w:p w14:paraId="705A4DF5" w14:textId="77777777" w:rsidR="00833053" w:rsidRPr="00833053" w:rsidRDefault="00904C3B" w:rsidP="00421B20">
      <w:r>
        <w:br w:type="page"/>
      </w:r>
    </w:p>
    <w:p w14:paraId="536DA737" w14:textId="77777777" w:rsidR="00A2490C" w:rsidRPr="003B50FB" w:rsidRDefault="00A2490C" w:rsidP="00E91FBF">
      <w:pPr>
        <w:pStyle w:val="Heading2"/>
        <w:keepLines w:val="0"/>
        <w:numPr>
          <w:ilvl w:val="0"/>
          <w:numId w:val="3"/>
        </w:numPr>
        <w:tabs>
          <w:tab w:val="left" w:pos="576"/>
          <w:tab w:val="left" w:pos="666"/>
        </w:tabs>
        <w:suppressAutoHyphens/>
        <w:spacing w:before="240" w:after="60" w:line="240" w:lineRule="auto"/>
        <w:rPr>
          <w:rFonts w:asciiTheme="majorBidi" w:hAnsiTheme="majorBidi"/>
          <w:szCs w:val="28"/>
        </w:rPr>
      </w:pPr>
      <w:bookmarkStart w:id="0" w:name="_Toc40347120"/>
      <w:r w:rsidRPr="003B50FB">
        <w:rPr>
          <w:rFonts w:asciiTheme="majorBidi" w:hAnsiTheme="majorBidi"/>
          <w:szCs w:val="28"/>
        </w:rPr>
        <w:lastRenderedPageBreak/>
        <w:t>Definition, Acronyms and Abbreviations</w:t>
      </w:r>
      <w:bookmarkEnd w:id="0"/>
    </w:p>
    <w:tbl>
      <w:tblPr>
        <w:tblW w:w="0" w:type="auto"/>
        <w:tblInd w:w="715" w:type="dxa"/>
        <w:tblLayout w:type="fixed"/>
        <w:tblLook w:val="0000" w:firstRow="0" w:lastRow="0" w:firstColumn="0" w:lastColumn="0" w:noHBand="0" w:noVBand="0"/>
      </w:tblPr>
      <w:tblGrid>
        <w:gridCol w:w="3173"/>
        <w:gridCol w:w="5940"/>
      </w:tblGrid>
      <w:tr w:rsidR="00D16B90" w14:paraId="432AE632" w14:textId="77777777" w:rsidTr="00BE5507">
        <w:trPr>
          <w:trHeight w:val="369"/>
        </w:trPr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B4C285" w14:textId="77777777" w:rsidR="00D16B90" w:rsidRPr="003B50FB" w:rsidRDefault="00D16B9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IGA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97447B" w14:textId="77777777" w:rsidR="00D16B90" w:rsidRPr="003B50FB" w:rsidRDefault="00D16B9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Information &amp; eGovernment Authority</w:t>
            </w:r>
          </w:p>
        </w:tc>
      </w:tr>
      <w:tr w:rsidR="00B42B90" w14:paraId="4EE97DCB" w14:textId="77777777" w:rsidTr="00BE5507">
        <w:trPr>
          <w:trHeight w:val="378"/>
        </w:trPr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CDD8E4" w14:textId="77777777" w:rsidR="00B42B90" w:rsidRPr="003B50FB" w:rsidRDefault="00B42B90" w:rsidP="00B42B90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NGI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067CAA" w14:textId="77777777" w:rsidR="00B42B90" w:rsidRPr="003B50FB" w:rsidRDefault="00B42B90" w:rsidP="00B42B90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National Gateway Infrastructure</w:t>
            </w:r>
          </w:p>
        </w:tc>
      </w:tr>
      <w:tr w:rsidR="00B42B90" w14:paraId="3835B73C" w14:textId="77777777" w:rsidTr="00BE5507">
        <w:trPr>
          <w:trHeight w:val="369"/>
        </w:trPr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8BAE48" w14:textId="77777777" w:rsidR="00B42B90" w:rsidRPr="003B50FB" w:rsidRDefault="00B42B90" w:rsidP="00B42B90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CIO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A02AE" w14:textId="77777777" w:rsidR="00B42B90" w:rsidRPr="003B50FB" w:rsidRDefault="00B42B90" w:rsidP="00B42B90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Central Informatics Organization</w:t>
            </w:r>
          </w:p>
        </w:tc>
      </w:tr>
      <w:tr w:rsidR="00D16B90" w14:paraId="5C1CBCB1" w14:textId="77777777" w:rsidTr="00BE5507">
        <w:trPr>
          <w:trHeight w:val="369"/>
        </w:trPr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C35388" w14:textId="77777777" w:rsidR="00D16B90" w:rsidRPr="003B50FB" w:rsidRDefault="00D16B9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B2B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688757" w14:textId="77777777" w:rsidR="00D16B90" w:rsidRPr="003B50FB" w:rsidRDefault="00D16B9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 xml:space="preserve">Business </w:t>
            </w:r>
            <w:proofErr w:type="gramStart"/>
            <w:r w:rsidRPr="003B50FB">
              <w:rPr>
                <w:rFonts w:asciiTheme="majorBidi" w:hAnsiTheme="majorBidi" w:cstheme="majorBidi"/>
                <w:lang w:eastAsia="en-US"/>
              </w:rPr>
              <w:t>To</w:t>
            </w:r>
            <w:proofErr w:type="gramEnd"/>
            <w:r w:rsidRPr="003B50FB">
              <w:rPr>
                <w:rFonts w:asciiTheme="majorBidi" w:hAnsiTheme="majorBidi" w:cstheme="majorBidi"/>
                <w:lang w:eastAsia="en-US"/>
              </w:rPr>
              <w:t xml:space="preserve"> Business</w:t>
            </w:r>
          </w:p>
        </w:tc>
      </w:tr>
      <w:tr w:rsidR="00D16B90" w14:paraId="0F0CED31" w14:textId="77777777" w:rsidTr="00BE5507">
        <w:trPr>
          <w:trHeight w:val="359"/>
        </w:trPr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7FB2F5" w14:textId="77777777" w:rsidR="00D16B90" w:rsidRPr="003B50FB" w:rsidRDefault="008824B8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>
              <w:rPr>
                <w:rFonts w:asciiTheme="majorBidi" w:hAnsiTheme="majorBidi" w:cstheme="majorBidi"/>
                <w:lang w:eastAsia="en-US"/>
              </w:rPr>
              <w:t>NPRA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146FC" w14:textId="0F55B1D9" w:rsidR="00D16B90" w:rsidRPr="003B50FB" w:rsidRDefault="00C800A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C800A0">
              <w:rPr>
                <w:rFonts w:asciiTheme="majorBidi" w:hAnsiTheme="majorBidi" w:cstheme="majorBidi"/>
                <w:lang w:eastAsia="en-US"/>
              </w:rPr>
              <w:t>Nationality Passport and Residence Affairs</w:t>
            </w:r>
          </w:p>
        </w:tc>
      </w:tr>
    </w:tbl>
    <w:p w14:paraId="7DF43AC0" w14:textId="77777777" w:rsidR="00283C49" w:rsidRPr="00227278" w:rsidRDefault="00283C49" w:rsidP="00227278"/>
    <w:p w14:paraId="1D7EE2AB" w14:textId="77777777" w:rsidR="00A2490C" w:rsidRPr="00A13FDB" w:rsidRDefault="00A2490C" w:rsidP="00E91FBF">
      <w:pPr>
        <w:pStyle w:val="Heading2"/>
        <w:keepLines w:val="0"/>
        <w:numPr>
          <w:ilvl w:val="0"/>
          <w:numId w:val="3"/>
        </w:numPr>
        <w:tabs>
          <w:tab w:val="left" w:pos="576"/>
          <w:tab w:val="left" w:pos="666"/>
        </w:tabs>
        <w:suppressAutoHyphens/>
        <w:spacing w:before="240" w:after="60" w:line="240" w:lineRule="auto"/>
        <w:rPr>
          <w:rFonts w:asciiTheme="majorBidi" w:hAnsiTheme="majorBidi"/>
          <w:szCs w:val="28"/>
        </w:rPr>
      </w:pPr>
      <w:bookmarkStart w:id="1" w:name="_Toc40347121"/>
      <w:r w:rsidRPr="00A13FDB">
        <w:rPr>
          <w:rFonts w:asciiTheme="majorBidi" w:hAnsiTheme="majorBidi"/>
          <w:szCs w:val="28"/>
        </w:rPr>
        <w:t>Service Properties</w:t>
      </w:r>
      <w:bookmarkEnd w:id="1"/>
    </w:p>
    <w:p w14:paraId="27CA8AF8" w14:textId="77777777" w:rsidR="00A2490C" w:rsidRPr="00A13FDB" w:rsidRDefault="00A2490C" w:rsidP="00E91FBF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2" w:name="__RefHeading__419_1317632386"/>
      <w:bookmarkStart w:id="3" w:name="_Toc40347122"/>
      <w:bookmarkEnd w:id="2"/>
      <w:r w:rsidRPr="00A13FDB">
        <w:rPr>
          <w:rFonts w:asciiTheme="majorBidi" w:hAnsiTheme="majorBidi"/>
        </w:rPr>
        <w:t>Business Properties</w:t>
      </w:r>
      <w:bookmarkEnd w:id="3"/>
    </w:p>
    <w:tbl>
      <w:tblPr>
        <w:tblW w:w="10016" w:type="dxa"/>
        <w:tblInd w:w="359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30"/>
        <w:gridCol w:w="1170"/>
        <w:gridCol w:w="4050"/>
        <w:gridCol w:w="900"/>
        <w:gridCol w:w="1620"/>
        <w:gridCol w:w="746"/>
      </w:tblGrid>
      <w:tr w:rsidR="00A2490C" w14:paraId="5BE748BC" w14:textId="77777777" w:rsidTr="00A91C2F">
        <w:trPr>
          <w:cantSplit/>
          <w:trHeight w:val="359"/>
          <w:tblHeader/>
        </w:trPr>
        <w:tc>
          <w:tcPr>
            <w:tcW w:w="153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042258F" w14:textId="77777777" w:rsidR="00A2490C" w:rsidRPr="002D781F" w:rsidRDefault="00873364" w:rsidP="008A4511">
            <w:pPr>
              <w:snapToGrid w:val="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hAnsiTheme="majorBidi" w:cstheme="majorBidi"/>
                <w:b/>
                <w:sz w:val="20"/>
                <w:szCs w:val="20"/>
              </w:rPr>
              <w:t>Service</w:t>
            </w:r>
          </w:p>
        </w:tc>
        <w:tc>
          <w:tcPr>
            <w:tcW w:w="1170" w:type="dxa"/>
            <w:vMerge w:val="restart"/>
            <w:tcBorders>
              <w:top w:val="single" w:sz="1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4A7B425" w14:textId="77777777" w:rsidR="00A2490C" w:rsidRPr="002D781F" w:rsidRDefault="00873364" w:rsidP="008A4511">
            <w:pPr>
              <w:snapToGrid w:val="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hAnsiTheme="majorBidi" w:cstheme="majorBidi"/>
                <w:b/>
                <w:sz w:val="20"/>
                <w:szCs w:val="20"/>
              </w:rPr>
              <w:t>Service ID/Code</w:t>
            </w:r>
          </w:p>
        </w:tc>
        <w:tc>
          <w:tcPr>
            <w:tcW w:w="4050" w:type="dxa"/>
            <w:vMerge w:val="restart"/>
            <w:tcBorders>
              <w:top w:val="single" w:sz="1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50B6B712" w14:textId="77777777" w:rsidR="00A2490C" w:rsidRPr="002D781F" w:rsidRDefault="00A2490C" w:rsidP="008A4511">
            <w:pPr>
              <w:snapToGrid w:val="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hAnsiTheme="majorBidi" w:cstheme="majorBidi"/>
                <w:b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vMerge w:val="restart"/>
            <w:tcBorders>
              <w:top w:val="single" w:sz="1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0C9A2042" w14:textId="77777777" w:rsidR="00A2490C" w:rsidRPr="002D781F" w:rsidRDefault="00A2490C" w:rsidP="008A4511">
            <w:pPr>
              <w:snapToGrid w:val="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hAnsiTheme="majorBidi" w:cstheme="majorBidi"/>
                <w:b/>
                <w:sz w:val="20"/>
                <w:szCs w:val="20"/>
              </w:rPr>
              <w:t>Status</w:t>
            </w:r>
          </w:p>
        </w:tc>
        <w:tc>
          <w:tcPr>
            <w:tcW w:w="2366" w:type="dxa"/>
            <w:gridSpan w:val="2"/>
            <w:tcBorders>
              <w:top w:val="single" w:sz="1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  <w:shd w:val="clear" w:color="auto" w:fill="E0E0E0"/>
            <w:vAlign w:val="center"/>
          </w:tcPr>
          <w:p w14:paraId="0FD43AFA" w14:textId="77777777" w:rsidR="00A2490C" w:rsidRPr="002D781F" w:rsidRDefault="00A2490C" w:rsidP="008A4511">
            <w:pPr>
              <w:snapToGrid w:val="0"/>
              <w:spacing w:before="60" w:after="6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hAnsiTheme="majorBidi" w:cstheme="majorBidi"/>
                <w:b/>
                <w:sz w:val="20"/>
                <w:szCs w:val="20"/>
              </w:rPr>
              <w:t>Associations</w:t>
            </w:r>
          </w:p>
        </w:tc>
      </w:tr>
      <w:tr w:rsidR="00A2490C" w14:paraId="4C03B288" w14:textId="77777777" w:rsidTr="00A91C2F">
        <w:tblPrEx>
          <w:tblCellMar>
            <w:left w:w="108" w:type="dxa"/>
            <w:right w:w="108" w:type="dxa"/>
          </w:tblCellMar>
        </w:tblPrEx>
        <w:trPr>
          <w:cantSplit/>
          <w:trHeight w:val="557"/>
          <w:tblHeader/>
        </w:trPr>
        <w:tc>
          <w:tcPr>
            <w:tcW w:w="1530" w:type="dxa"/>
            <w:vMerge/>
            <w:tcBorders>
              <w:top w:val="single" w:sz="4" w:space="0" w:color="000000"/>
              <w:left w:val="single" w:sz="1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52DE2BD0" w14:textId="77777777" w:rsidR="00A2490C" w:rsidRPr="002D781F" w:rsidRDefault="00A2490C" w:rsidP="008A4511">
            <w:pPr>
              <w:snapToGrid w:val="0"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3043AA66" w14:textId="77777777" w:rsidR="00A2490C" w:rsidRPr="002D781F" w:rsidRDefault="00A2490C" w:rsidP="008A4511">
            <w:pPr>
              <w:snapToGrid w:val="0"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EECCABF" w14:textId="77777777" w:rsidR="00A2490C" w:rsidRPr="002D781F" w:rsidRDefault="00A2490C" w:rsidP="008A4511">
            <w:pPr>
              <w:snapToGrid w:val="0"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4D2AC3FF" w14:textId="77777777" w:rsidR="00A2490C" w:rsidRPr="002D781F" w:rsidRDefault="00A2490C" w:rsidP="008A4511">
            <w:pPr>
              <w:snapToGrid w:val="0"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7CADF9D4" w14:textId="77777777" w:rsidR="00A2490C" w:rsidRPr="002D781F" w:rsidRDefault="00A2490C" w:rsidP="008A4511">
            <w:pPr>
              <w:snapToGrid w:val="0"/>
              <w:spacing w:before="60" w:after="60"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eastAsia="Calibri" w:hAnsiTheme="majorBidi" w:cstheme="majorBidi"/>
                <w:b/>
                <w:sz w:val="20"/>
                <w:szCs w:val="20"/>
              </w:rPr>
              <w:t>Function/ process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  <w:shd w:val="clear" w:color="auto" w:fill="E0E0E0"/>
            <w:vAlign w:val="center"/>
          </w:tcPr>
          <w:p w14:paraId="3956454F" w14:textId="77777777" w:rsidR="00A2490C" w:rsidRPr="002D781F" w:rsidRDefault="00A2490C" w:rsidP="008A4511">
            <w:pPr>
              <w:snapToGrid w:val="0"/>
              <w:spacing w:before="60" w:after="60"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eastAsia="Calibri" w:hAnsiTheme="majorBidi" w:cstheme="majorBidi"/>
                <w:b/>
                <w:sz w:val="20"/>
                <w:szCs w:val="20"/>
              </w:rPr>
              <w:t>Goal</w:t>
            </w:r>
          </w:p>
          <w:p w14:paraId="3DADB4F3" w14:textId="77777777" w:rsidR="00A2490C" w:rsidRPr="002D781F" w:rsidRDefault="00A2490C" w:rsidP="008A4511">
            <w:pPr>
              <w:spacing w:before="60" w:after="60"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</w:p>
        </w:tc>
      </w:tr>
      <w:tr w:rsidR="00A2490C" w14:paraId="0EF71C78" w14:textId="77777777" w:rsidTr="001B330E">
        <w:tblPrEx>
          <w:tblCellMar>
            <w:left w:w="108" w:type="dxa"/>
            <w:right w:w="108" w:type="dxa"/>
          </w:tblCellMar>
        </w:tblPrEx>
        <w:trPr>
          <w:cantSplit/>
          <w:trHeight w:val="1277"/>
        </w:trPr>
        <w:tc>
          <w:tcPr>
            <w:tcW w:w="1530" w:type="dxa"/>
            <w:tcBorders>
              <w:top w:val="single" w:sz="4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4E4E698" w14:textId="77777777" w:rsidR="00A2490C" w:rsidRPr="00EA6693" w:rsidRDefault="002E282E" w:rsidP="00DA4459">
            <w:pPr>
              <w:snapToGrid w:val="0"/>
              <w:rPr>
                <w:rFonts w:asciiTheme="majorBidi" w:eastAsia="Calibri" w:hAnsiTheme="majorBidi" w:cstheme="majorBidi"/>
                <w:sz w:val="18"/>
                <w:szCs w:val="18"/>
              </w:rPr>
            </w:pPr>
            <w:proofErr w:type="spellStart"/>
            <w:r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1" w:space="0" w:color="000000"/>
            </w:tcBorders>
            <w:shd w:val="clear" w:color="auto" w:fill="auto"/>
          </w:tcPr>
          <w:p w14:paraId="1C6F313C" w14:textId="77777777" w:rsidR="00A2490C" w:rsidRPr="00EA6693" w:rsidRDefault="002E282E" w:rsidP="00DA4459">
            <w:pPr>
              <w:snapToGrid w:val="0"/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Calibri" w:hAnsiTheme="majorBidi" w:cstheme="majorBidi"/>
                <w:sz w:val="18"/>
                <w:szCs w:val="18"/>
              </w:rPr>
              <w:t>NPRAOVR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1" w:space="0" w:color="000000"/>
            </w:tcBorders>
            <w:shd w:val="clear" w:color="auto" w:fill="auto"/>
          </w:tcPr>
          <w:p w14:paraId="70C0805E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LKUPServiceType</w:t>
            </w:r>
            <w:proofErr w:type="spellEnd"/>
          </w:p>
          <w:p w14:paraId="2409917C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LKUPApplicantType</w:t>
            </w:r>
            <w:proofErr w:type="spellEnd"/>
          </w:p>
          <w:p w14:paraId="1E1EF4ED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LKUPNationalityList</w:t>
            </w:r>
            <w:proofErr w:type="spellEnd"/>
          </w:p>
          <w:p w14:paraId="24A6E863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LKUPGCCCountryList</w:t>
            </w:r>
            <w:proofErr w:type="spellEnd"/>
          </w:p>
          <w:p w14:paraId="322DF1F6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LKUPSponsorIdentityTypes</w:t>
            </w:r>
            <w:proofErr w:type="spellEnd"/>
          </w:p>
          <w:p w14:paraId="27A83599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ValidateEKeyApplicantEligibility</w:t>
            </w:r>
            <w:proofErr w:type="spellEnd"/>
          </w:p>
          <w:p w14:paraId="7B1CF024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ValidateVisaDetails</w:t>
            </w:r>
            <w:proofErr w:type="spellEnd"/>
          </w:p>
          <w:p w14:paraId="203592CF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UploadVisaAttachment</w:t>
            </w:r>
            <w:proofErr w:type="spellEnd"/>
          </w:p>
          <w:p w14:paraId="424DE13F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SubmitVisaExtend</w:t>
            </w:r>
            <w:proofErr w:type="spellEnd"/>
          </w:p>
          <w:p w14:paraId="40C703C1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GetRequestsList</w:t>
            </w:r>
            <w:proofErr w:type="spellEnd"/>
          </w:p>
          <w:p w14:paraId="2DE7E319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GetRequestDetailsByRequestNumber</w:t>
            </w:r>
            <w:proofErr w:type="spellEnd"/>
          </w:p>
          <w:p w14:paraId="340003B5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GetVisasList</w:t>
            </w:r>
            <w:proofErr w:type="spellEnd"/>
          </w:p>
          <w:p w14:paraId="7F9B177C" w14:textId="77777777" w:rsidR="002E282E" w:rsidRPr="002E282E" w:rsidRDefault="002E282E" w:rsidP="002E282E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E282E">
              <w:rPr>
                <w:rFonts w:asciiTheme="majorBidi" w:hAnsiTheme="majorBidi" w:cstheme="majorBidi"/>
                <w:sz w:val="18"/>
                <w:szCs w:val="18"/>
              </w:rPr>
              <w:t>DownloadVisa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1" w:space="0" w:color="000000"/>
            </w:tcBorders>
            <w:shd w:val="clear" w:color="auto" w:fill="auto"/>
          </w:tcPr>
          <w:p w14:paraId="7BE0DCFD" w14:textId="77777777" w:rsidR="00A2490C" w:rsidRPr="00EA6693" w:rsidRDefault="00F03CB4" w:rsidP="008A4511">
            <w:pPr>
              <w:snapToGrid w:val="0"/>
              <w:rPr>
                <w:rFonts w:asciiTheme="majorBidi" w:eastAsia="Calibri" w:hAnsiTheme="majorBidi" w:cstheme="majorBidi"/>
                <w:sz w:val="18"/>
                <w:szCs w:val="18"/>
              </w:rPr>
            </w:pPr>
            <w:r w:rsidRPr="00EA6693">
              <w:rPr>
                <w:rFonts w:asciiTheme="majorBidi" w:eastAsia="Calibri" w:hAnsiTheme="majorBidi" w:cstheme="majorBidi"/>
                <w:sz w:val="18"/>
                <w:szCs w:val="18"/>
              </w:rPr>
              <w:t xml:space="preserve">   --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1" w:space="0" w:color="000000"/>
            </w:tcBorders>
            <w:shd w:val="clear" w:color="auto" w:fill="auto"/>
          </w:tcPr>
          <w:p w14:paraId="7C8ADA4E" w14:textId="77777777" w:rsidR="00A2490C" w:rsidRPr="00EA6693" w:rsidRDefault="00A2490C" w:rsidP="0093285F">
            <w:pPr>
              <w:snapToGrid w:val="0"/>
              <w:rPr>
                <w:rFonts w:asciiTheme="majorBidi" w:eastAsia="Calibri" w:hAnsiTheme="majorBidi" w:cstheme="majorBidi"/>
                <w:b/>
                <w:sz w:val="18"/>
                <w:szCs w:val="18"/>
              </w:rPr>
            </w:pPr>
            <w:r w:rsidRPr="00EA6693">
              <w:rPr>
                <w:rFonts w:asciiTheme="majorBidi" w:eastAsia="Calibri" w:hAnsiTheme="majorBidi" w:cstheme="majorBidi"/>
                <w:sz w:val="18"/>
                <w:szCs w:val="18"/>
              </w:rPr>
              <w:t xml:space="preserve">This service </w:t>
            </w:r>
            <w:r w:rsidR="00322A74" w:rsidRPr="00EA6693">
              <w:rPr>
                <w:rFonts w:asciiTheme="majorBidi" w:eastAsia="Calibri" w:hAnsiTheme="majorBidi" w:cstheme="majorBidi"/>
                <w:sz w:val="18"/>
                <w:szCs w:val="18"/>
              </w:rPr>
              <w:t xml:space="preserve">is </w:t>
            </w:r>
            <w:r w:rsidRPr="00EA6693">
              <w:rPr>
                <w:rFonts w:asciiTheme="majorBidi" w:eastAsia="Calibri" w:hAnsiTheme="majorBidi" w:cstheme="majorBidi"/>
                <w:sz w:val="18"/>
                <w:szCs w:val="18"/>
              </w:rPr>
              <w:t>exposed on NGI layer</w:t>
            </w:r>
            <w:r w:rsidR="00C21011" w:rsidRPr="00EA6693">
              <w:rPr>
                <w:rFonts w:asciiTheme="majorBidi" w:eastAsia="Calibri" w:hAnsiTheme="majorBidi" w:cstheme="majorBidi"/>
                <w:sz w:val="18"/>
                <w:szCs w:val="18"/>
              </w:rPr>
              <w:t>.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E5E109" w14:textId="77777777" w:rsidR="00A2490C" w:rsidRPr="00EA6693" w:rsidRDefault="00F03CB4" w:rsidP="002C64FE">
            <w:pPr>
              <w:snapToGrid w:val="0"/>
              <w:jc w:val="center"/>
              <w:rPr>
                <w:rFonts w:asciiTheme="majorBidi" w:eastAsia="Calibri" w:hAnsiTheme="majorBidi" w:cstheme="majorBidi"/>
                <w:b/>
                <w:sz w:val="18"/>
                <w:szCs w:val="18"/>
              </w:rPr>
            </w:pPr>
            <w:r w:rsidRPr="00EA6693">
              <w:rPr>
                <w:rFonts w:asciiTheme="majorBidi" w:eastAsia="Calibri" w:hAnsiTheme="majorBidi" w:cstheme="majorBidi"/>
                <w:b/>
                <w:sz w:val="18"/>
                <w:szCs w:val="18"/>
              </w:rPr>
              <w:t>-</w:t>
            </w:r>
          </w:p>
        </w:tc>
      </w:tr>
    </w:tbl>
    <w:p w14:paraId="390BE75C" w14:textId="77777777" w:rsidR="00415C17" w:rsidRDefault="00415C17" w:rsidP="00931587"/>
    <w:p w14:paraId="18B77E01" w14:textId="77777777" w:rsidR="00E20CFD" w:rsidRDefault="00E20CFD" w:rsidP="00931587"/>
    <w:p w14:paraId="5269AE13" w14:textId="77777777" w:rsidR="00E20CFD" w:rsidRDefault="00E20CFD" w:rsidP="00931587"/>
    <w:p w14:paraId="3B47F435" w14:textId="77777777" w:rsidR="00E20CFD" w:rsidRDefault="00E20CFD" w:rsidP="00931587"/>
    <w:p w14:paraId="52705EE8" w14:textId="77777777" w:rsidR="00E20CFD" w:rsidRDefault="00E20CFD" w:rsidP="00931587"/>
    <w:p w14:paraId="3BF5D953" w14:textId="77777777" w:rsidR="00E20CFD" w:rsidRDefault="00E20CFD" w:rsidP="00931587"/>
    <w:p w14:paraId="619F2655" w14:textId="77777777" w:rsidR="00E20CFD" w:rsidRDefault="00E20CFD" w:rsidP="00931587"/>
    <w:p w14:paraId="318E7B46" w14:textId="77777777" w:rsidR="00E20CFD" w:rsidRDefault="00E20CFD" w:rsidP="00931587"/>
    <w:p w14:paraId="421BF197" w14:textId="77777777" w:rsidR="00E20CFD" w:rsidRDefault="00E20CFD" w:rsidP="00931587"/>
    <w:p w14:paraId="450FFA6F" w14:textId="77777777" w:rsidR="00D54185" w:rsidRDefault="00D54185" w:rsidP="00931587"/>
    <w:p w14:paraId="1107403B" w14:textId="77777777" w:rsidR="00227278" w:rsidRDefault="00931587" w:rsidP="00E91FBF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</w:pPr>
      <w:bookmarkStart w:id="4" w:name="_Toc40347123"/>
      <w:r w:rsidRPr="00CA39FB">
        <w:t>Operations &amp; Properties</w:t>
      </w:r>
      <w:bookmarkEnd w:id="4"/>
      <w:r w:rsidR="0011293C">
        <w:tab/>
      </w:r>
      <w:r w:rsidR="0011293C">
        <w:tab/>
      </w:r>
    </w:p>
    <w:p w14:paraId="5E37CAFC" w14:textId="77777777" w:rsidR="00BD0C92" w:rsidRDefault="007A76D3" w:rsidP="00BD0C92">
      <w:r>
        <w:rPr>
          <w:noProof/>
        </w:rPr>
        <w:drawing>
          <wp:inline distT="0" distB="0" distL="0" distR="0" wp14:anchorId="787C4FF1" wp14:editId="5413C43D">
            <wp:extent cx="6858000" cy="6835450"/>
            <wp:effectExtent l="19050" t="0" r="0" b="0"/>
            <wp:docPr id="1" name="Picture 2" descr="C:\Users\Honey\Desktop\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ney\Desktop\Diagram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3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2FE31" w14:textId="77777777" w:rsidR="00973BA7" w:rsidRDefault="00973BA7" w:rsidP="00171AB5"/>
    <w:p w14:paraId="5F8E4CB4" w14:textId="77777777" w:rsidR="00B7545C" w:rsidRDefault="00A2490C" w:rsidP="00E91FBF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</w:pPr>
      <w:bookmarkStart w:id="5" w:name="__RefHeading__421_1317632386"/>
      <w:bookmarkStart w:id="6" w:name="_Toc40347124"/>
      <w:bookmarkEnd w:id="5"/>
      <w:r>
        <w:lastRenderedPageBreak/>
        <w:t>Technical Properties</w:t>
      </w:r>
      <w:bookmarkEnd w:id="6"/>
    </w:p>
    <w:p w14:paraId="71218A5A" w14:textId="77777777" w:rsidR="002E3CFA" w:rsidRDefault="00E7720D" w:rsidP="002E3CFA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</w:pPr>
      <w:bookmarkStart w:id="7" w:name="_Toc40347125"/>
      <w:proofErr w:type="spellStart"/>
      <w:r w:rsidRPr="00E7720D">
        <w:t>LKUPServiceType</w:t>
      </w:r>
      <w:bookmarkEnd w:id="7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C32159" w14:paraId="4644E927" w14:textId="77777777" w:rsidTr="00D41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C58D4A" w14:textId="77777777" w:rsidR="00C32159" w:rsidRPr="005664FB" w:rsidRDefault="00C32159" w:rsidP="00D84FED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5664FB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CA2D9E" w14:textId="77777777" w:rsidR="00C32159" w:rsidRPr="005664FB" w:rsidRDefault="00995263" w:rsidP="0011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C32159" w14:paraId="180260B4" w14:textId="77777777" w:rsidTr="00D41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CB16697" w14:textId="77777777" w:rsidR="00C32159" w:rsidRPr="005664FB" w:rsidRDefault="00C32159" w:rsidP="00D84FED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5664FB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1CB99E80" w14:textId="77777777" w:rsidR="00C32159" w:rsidRPr="005664FB" w:rsidRDefault="007A76D3" w:rsidP="00D84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7A76D3">
              <w:rPr>
                <w:rFonts w:asciiTheme="majorBidi" w:hAnsiTheme="majorBidi" w:cstheme="majorBidi"/>
              </w:rPr>
              <w:t>LKUPServiceType</w:t>
            </w:r>
            <w:proofErr w:type="spellEnd"/>
          </w:p>
        </w:tc>
      </w:tr>
      <w:tr w:rsidR="00C32159" w14:paraId="61E15665" w14:textId="77777777" w:rsidTr="003E2CD0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E44A8D1" w14:textId="77777777" w:rsidR="00C32159" w:rsidRPr="005664FB" w:rsidRDefault="00C32159" w:rsidP="00D84FED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5664FB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1B0D2216" w14:textId="77777777" w:rsidR="00C32159" w:rsidRPr="005664FB" w:rsidRDefault="007A76D3" w:rsidP="00D84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7A76D3">
              <w:rPr>
                <w:rFonts w:asciiTheme="majorBidi" w:hAnsiTheme="majorBidi" w:cstheme="majorBidi"/>
              </w:rPr>
              <w:t>LKUPServiceType</w:t>
            </w:r>
            <w:proofErr w:type="spellEnd"/>
          </w:p>
        </w:tc>
      </w:tr>
      <w:tr w:rsidR="00C32159" w14:paraId="2428E2A2" w14:textId="77777777" w:rsidTr="004F10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CBC4792" w14:textId="77777777" w:rsidR="00C32159" w:rsidRPr="00D90173" w:rsidRDefault="00C32159" w:rsidP="00D84FED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7E126E92" w14:textId="77777777" w:rsidR="003E2CD0" w:rsidRDefault="0036727E" w:rsidP="00B31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5C4363" wp14:editId="0F91DDAC">
                  <wp:extent cx="4904643" cy="1475433"/>
                  <wp:effectExtent l="19050" t="0" r="0" b="0"/>
                  <wp:docPr id="4" name="Picture 4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6039" cy="1475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159" w14:paraId="26D1E886" w14:textId="77777777" w:rsidTr="00FA6FBA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8B239D" w14:textId="77777777" w:rsidR="00C32159" w:rsidRPr="00D90173" w:rsidRDefault="00C32159" w:rsidP="00D84FED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27E211CF" w14:textId="77777777" w:rsidR="004F103A" w:rsidRDefault="0036727E" w:rsidP="004F1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F1C581" wp14:editId="7B32E4A3">
                  <wp:extent cx="4843097" cy="2453023"/>
                  <wp:effectExtent l="19050" t="0" r="0" b="0"/>
                  <wp:docPr id="3" name="Picture 5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4268" cy="2453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159" w:rsidRPr="00D90173" w14:paraId="7AA0C7AE" w14:textId="77777777" w:rsidTr="001E5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DD22A9B" w14:textId="77777777" w:rsidR="00C32159" w:rsidRPr="00D90173" w:rsidRDefault="00C32159" w:rsidP="00D84FED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62B9528D" w14:textId="77777777" w:rsidR="00C32159" w:rsidRPr="00D90173" w:rsidRDefault="00C32159" w:rsidP="00D84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051963F6" w14:textId="77777777" w:rsidR="00BB1B8B" w:rsidRPr="00D90173" w:rsidRDefault="00BB1B8B" w:rsidP="00896BB8">
      <w:pPr>
        <w:rPr>
          <w:rFonts w:asciiTheme="majorBidi" w:hAnsiTheme="majorBidi" w:cstheme="majorBidi"/>
        </w:rPr>
      </w:pPr>
    </w:p>
    <w:p w14:paraId="3A1C90AF" w14:textId="77777777" w:rsidR="00A97573" w:rsidRPr="00D90173" w:rsidRDefault="000039A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8" w:name="_Toc40347126"/>
      <w:proofErr w:type="spellStart"/>
      <w:r w:rsidRPr="000039AA">
        <w:rPr>
          <w:rFonts w:asciiTheme="majorBidi" w:hAnsiTheme="majorBidi"/>
        </w:rPr>
        <w:t>LKUPApplicantType</w:t>
      </w:r>
      <w:bookmarkEnd w:id="8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5F119AD2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4E76BE1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227C90" w14:textId="77777777" w:rsidR="00A97573" w:rsidRPr="00D90173" w:rsidRDefault="00995263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A97573" w:rsidRPr="00D90173" w14:paraId="675718A8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416D438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17C478B3" w14:textId="77777777" w:rsidR="00A97573" w:rsidRPr="00D90173" w:rsidRDefault="000039A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LKUPApplicantType</w:t>
            </w:r>
            <w:proofErr w:type="spellEnd"/>
          </w:p>
        </w:tc>
      </w:tr>
      <w:tr w:rsidR="00A97573" w:rsidRPr="00D90173" w14:paraId="19C82C4E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59D6A0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788B79AF" w14:textId="77777777" w:rsidR="00A97573" w:rsidRPr="00D90173" w:rsidRDefault="000039A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LKUPApplicantType</w:t>
            </w:r>
            <w:proofErr w:type="spellEnd"/>
          </w:p>
        </w:tc>
      </w:tr>
      <w:tr w:rsidR="00A97573" w:rsidRPr="00D90173" w14:paraId="0D5D1A95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F587E62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70F54B77" w14:textId="77777777" w:rsidR="00A97573" w:rsidRPr="00D90173" w:rsidRDefault="00454943" w:rsidP="00147F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A7A4E4D" wp14:editId="711AE15F">
                  <wp:extent cx="4596912" cy="1321645"/>
                  <wp:effectExtent l="19050" t="0" r="0" b="0"/>
                  <wp:docPr id="6" name="Picture 6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8324" cy="1322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592A7449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D16D7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Output Msg</w:t>
            </w:r>
          </w:p>
        </w:tc>
        <w:tc>
          <w:tcPr>
            <w:tcW w:w="9068" w:type="dxa"/>
          </w:tcPr>
          <w:p w14:paraId="486155EE" w14:textId="77777777" w:rsidR="00A97573" w:rsidRPr="00D90173" w:rsidRDefault="00454943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F44EDF4" wp14:editId="0269679C">
                  <wp:extent cx="4617490" cy="2338754"/>
                  <wp:effectExtent l="19050" t="0" r="0" b="0"/>
                  <wp:docPr id="7" name="Picture 7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8607" cy="2339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613B06A8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4CBBF2C7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615DA976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307B3F5D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033A8E95" w14:textId="77777777" w:rsidR="00A97573" w:rsidRPr="00D90173" w:rsidRDefault="000039A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9" w:name="_Toc40347127"/>
      <w:proofErr w:type="spellStart"/>
      <w:r w:rsidRPr="000039AA">
        <w:rPr>
          <w:rFonts w:asciiTheme="majorBidi" w:hAnsiTheme="majorBidi"/>
        </w:rPr>
        <w:t>LKUPNationalityList</w:t>
      </w:r>
      <w:bookmarkEnd w:id="9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5A86107E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87C9BA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F6C5858" w14:textId="77777777" w:rsidR="00A97573" w:rsidRPr="00D90173" w:rsidRDefault="00995263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A97573" w:rsidRPr="00D90173" w14:paraId="043F6464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64339A85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ABBDDF9" w14:textId="77777777" w:rsidR="00A97573" w:rsidRPr="00D90173" w:rsidRDefault="000039A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LKUPNationalityList</w:t>
            </w:r>
            <w:proofErr w:type="spellEnd"/>
          </w:p>
        </w:tc>
      </w:tr>
      <w:tr w:rsidR="00A97573" w:rsidRPr="00D90173" w14:paraId="04CF83BD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FAF605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4CBCDF4E" w14:textId="77777777" w:rsidR="00A97573" w:rsidRPr="00D90173" w:rsidRDefault="000039A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LKUPNationalityList</w:t>
            </w:r>
            <w:proofErr w:type="spellEnd"/>
          </w:p>
        </w:tc>
      </w:tr>
      <w:tr w:rsidR="00A97573" w:rsidRPr="00D90173" w14:paraId="6D0DABEE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7FD9951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46EF7FFB" w14:textId="77777777" w:rsidR="00A97573" w:rsidRPr="00D90173" w:rsidRDefault="00292FE1" w:rsidP="007A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0B88778" wp14:editId="6231B81F">
                  <wp:extent cx="4465027" cy="1220112"/>
                  <wp:effectExtent l="19050" t="0" r="0" b="0"/>
                  <wp:docPr id="8" name="Picture 8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6368" cy="1220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66F9AE0C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89AAF1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7C6FC586" w14:textId="77777777" w:rsidR="00A97573" w:rsidRPr="00D90173" w:rsidRDefault="00292FE1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8717094" wp14:editId="22F8A626">
                  <wp:extent cx="5138259" cy="2602523"/>
                  <wp:effectExtent l="19050" t="0" r="5241" b="0"/>
                  <wp:docPr id="9" name="Picture 9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9502" cy="2603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1B6A2F1E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396F2AE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0E8BB67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539E5D6D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7D72FC08" w14:textId="77777777" w:rsidR="00A97573" w:rsidRPr="00D90173" w:rsidRDefault="000039A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0" w:name="_Toc40347128"/>
      <w:proofErr w:type="spellStart"/>
      <w:r w:rsidRPr="000039AA">
        <w:rPr>
          <w:rFonts w:asciiTheme="majorBidi" w:hAnsiTheme="majorBidi"/>
        </w:rPr>
        <w:t>LKUPGCCCountryList</w:t>
      </w:r>
      <w:bookmarkEnd w:id="10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3E285F43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3BAC2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F4827B6" w14:textId="77777777" w:rsidR="00A97573" w:rsidRPr="00D90173" w:rsidRDefault="00995263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A97573" w:rsidRPr="00D90173" w14:paraId="25CAD51E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DDB67C8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55292059" w14:textId="77777777" w:rsidR="00A97573" w:rsidRPr="00D90173" w:rsidRDefault="000039A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LKUPGCCCountryList</w:t>
            </w:r>
            <w:proofErr w:type="spellEnd"/>
          </w:p>
        </w:tc>
      </w:tr>
      <w:tr w:rsidR="00A97573" w:rsidRPr="00D90173" w14:paraId="03B659EC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5EB11E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58BDC834" w14:textId="77777777" w:rsidR="00A97573" w:rsidRPr="00D90173" w:rsidRDefault="000039A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LKUPGCCCountryList</w:t>
            </w:r>
            <w:proofErr w:type="spellEnd"/>
          </w:p>
        </w:tc>
      </w:tr>
      <w:tr w:rsidR="00A97573" w:rsidRPr="00D90173" w14:paraId="1B46F6F1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05A45CD9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0D8AA775" w14:textId="77777777" w:rsidR="00A97573" w:rsidRPr="00D90173" w:rsidRDefault="00377AD9" w:rsidP="00763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80AC51D" wp14:editId="1038C40D">
                  <wp:extent cx="4429858" cy="1227134"/>
                  <wp:effectExtent l="19050" t="0" r="8792" b="0"/>
                  <wp:docPr id="10" name="Picture 10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1019" cy="1227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266391B2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7C4150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15E251AA" w14:textId="77777777" w:rsidR="00A97573" w:rsidRPr="00D90173" w:rsidRDefault="00377AD9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CC5EA61" wp14:editId="7FBD8C43">
                  <wp:extent cx="4834304" cy="2448571"/>
                  <wp:effectExtent l="19050" t="0" r="4396" b="0"/>
                  <wp:docPr id="11" name="Picture 11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5474" cy="2449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5E1667A8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4D91036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64FCA73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1C93759F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60140337" w14:textId="77777777" w:rsidR="00A97573" w:rsidRPr="00D90173" w:rsidRDefault="000039A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1" w:name="_Toc40347129"/>
      <w:proofErr w:type="spellStart"/>
      <w:r w:rsidRPr="000039AA">
        <w:rPr>
          <w:rFonts w:asciiTheme="majorBidi" w:hAnsiTheme="majorBidi"/>
        </w:rPr>
        <w:t>LKUPSponsorIdentityTypes</w:t>
      </w:r>
      <w:bookmarkEnd w:id="11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264F0F5C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CC467E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B95719" w14:textId="77777777" w:rsidR="00A97573" w:rsidRPr="00D90173" w:rsidRDefault="00995263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A97573" w:rsidRPr="00D90173" w14:paraId="0854BC43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420CF584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0633B288" w14:textId="77777777" w:rsidR="00A97573" w:rsidRPr="00D90173" w:rsidRDefault="000039A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LKUPSponsorIdentityTypes</w:t>
            </w:r>
            <w:proofErr w:type="spellEnd"/>
          </w:p>
        </w:tc>
      </w:tr>
      <w:tr w:rsidR="00A97573" w:rsidRPr="00D90173" w14:paraId="2DCC8EEB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C71A4D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3248CC26" w14:textId="77777777" w:rsidR="00A97573" w:rsidRPr="00D90173" w:rsidRDefault="000039A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LKUPSponsorIdentityTypes</w:t>
            </w:r>
            <w:proofErr w:type="spellEnd"/>
          </w:p>
        </w:tc>
      </w:tr>
      <w:tr w:rsidR="00A97573" w:rsidRPr="00D90173" w14:paraId="46C506E9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B93A14B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099F7E82" w14:textId="77777777" w:rsidR="00A97573" w:rsidRPr="00D90173" w:rsidRDefault="00236DE7" w:rsidP="00477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5BADE74" wp14:editId="0CF4C237">
                  <wp:extent cx="4491404" cy="1161094"/>
                  <wp:effectExtent l="19050" t="0" r="4396" b="0"/>
                  <wp:docPr id="12" name="Picture 12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531" cy="1161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58FEC463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A6EFA4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Output Msg</w:t>
            </w:r>
          </w:p>
        </w:tc>
        <w:tc>
          <w:tcPr>
            <w:tcW w:w="9068" w:type="dxa"/>
          </w:tcPr>
          <w:p w14:paraId="124415A3" w14:textId="77777777" w:rsidR="00A97573" w:rsidRPr="00D90173" w:rsidRDefault="00236DE7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4CB62B1" wp14:editId="2995E84F">
                  <wp:extent cx="4790343" cy="2394924"/>
                  <wp:effectExtent l="19050" t="0" r="0" b="0"/>
                  <wp:docPr id="13" name="Picture 13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677" cy="2395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0217935C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40C0F051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44D031E9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5D7CF07C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1D22AA81" w14:textId="77777777" w:rsidR="00A97573" w:rsidRPr="00D90173" w:rsidRDefault="000039A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2" w:name="_Toc40347130"/>
      <w:proofErr w:type="spellStart"/>
      <w:r w:rsidRPr="000039AA">
        <w:rPr>
          <w:rFonts w:asciiTheme="majorBidi" w:hAnsiTheme="majorBidi"/>
        </w:rPr>
        <w:t>ValidateEKeyApplicantEligibility</w:t>
      </w:r>
      <w:bookmarkEnd w:id="12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4ABA39E5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5F3DF18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7C27975" w14:textId="77777777" w:rsidR="00A97573" w:rsidRPr="00D90173" w:rsidRDefault="00995263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A97573" w:rsidRPr="00D90173" w14:paraId="6D6E90A1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654BEF7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D2E89F0" w14:textId="77777777" w:rsidR="00A97573" w:rsidRPr="00D90173" w:rsidRDefault="000039A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ValidateEKeyApplicantEligibility</w:t>
            </w:r>
            <w:proofErr w:type="spellEnd"/>
          </w:p>
        </w:tc>
      </w:tr>
      <w:tr w:rsidR="00A97573" w:rsidRPr="00D90173" w14:paraId="6CDFD2E0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AF658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74D6BB64" w14:textId="77777777" w:rsidR="00A97573" w:rsidRPr="00D90173" w:rsidRDefault="000039A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ValidateEKeyApplicantEligibility</w:t>
            </w:r>
            <w:proofErr w:type="spellEnd"/>
          </w:p>
        </w:tc>
      </w:tr>
      <w:tr w:rsidR="00A97573" w:rsidRPr="00D90173" w14:paraId="0723B634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61A9DCC6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4C878C71" w14:textId="77777777" w:rsidR="00A97573" w:rsidRPr="00D90173" w:rsidRDefault="00EB3171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6FDE787" wp14:editId="05A8152A">
                  <wp:extent cx="4686300" cy="3279775"/>
                  <wp:effectExtent l="19050" t="0" r="0" b="0"/>
                  <wp:docPr id="14" name="Picture 14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327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6479F2E4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1192A1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Output Msg</w:t>
            </w:r>
          </w:p>
        </w:tc>
        <w:tc>
          <w:tcPr>
            <w:tcW w:w="9068" w:type="dxa"/>
          </w:tcPr>
          <w:p w14:paraId="3D32E4A2" w14:textId="77777777" w:rsidR="00A97573" w:rsidRPr="00D90173" w:rsidRDefault="00EB3171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C40AE1F" wp14:editId="7864A823">
                  <wp:extent cx="4800600" cy="3692525"/>
                  <wp:effectExtent l="19050" t="0" r="0" b="0"/>
                  <wp:docPr id="15" name="Picture 15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9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24840E4B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35680CB7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73BC93EE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79251E65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200C1004" w14:textId="77777777" w:rsidR="00A97573" w:rsidRPr="00D90173" w:rsidRDefault="000039A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3" w:name="_Toc40347131"/>
      <w:proofErr w:type="spellStart"/>
      <w:r w:rsidRPr="000039AA">
        <w:rPr>
          <w:rFonts w:asciiTheme="majorBidi" w:hAnsiTheme="majorBidi"/>
        </w:rPr>
        <w:t>ValidateVisaDetails</w:t>
      </w:r>
      <w:bookmarkEnd w:id="13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03F9E71F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CF1EBB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DAA507" w14:textId="77777777" w:rsidR="00A97573" w:rsidRPr="00D90173" w:rsidRDefault="00995263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A97573" w:rsidRPr="00D90173" w14:paraId="6CB2CB18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524411E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7AE2DFDB" w14:textId="77777777" w:rsidR="00A97573" w:rsidRPr="00D90173" w:rsidRDefault="000039A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ValidateVisaDetails</w:t>
            </w:r>
            <w:proofErr w:type="spellEnd"/>
          </w:p>
        </w:tc>
      </w:tr>
      <w:tr w:rsidR="00A97573" w:rsidRPr="00D90173" w14:paraId="5FB804E7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263F59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3058F4E7" w14:textId="77777777" w:rsidR="00A97573" w:rsidRPr="00D90173" w:rsidRDefault="000039A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ValidateVisaDetails</w:t>
            </w:r>
            <w:proofErr w:type="spellEnd"/>
          </w:p>
        </w:tc>
      </w:tr>
      <w:tr w:rsidR="00A97573" w:rsidRPr="00D90173" w14:paraId="156FC88C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31A0FA98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07BA698C" w14:textId="77777777" w:rsidR="00A97573" w:rsidRPr="00D90173" w:rsidRDefault="005D14C2" w:rsidP="0066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8932E7E" wp14:editId="516B6147">
                  <wp:extent cx="4932680" cy="4949825"/>
                  <wp:effectExtent l="19050" t="0" r="1270" b="0"/>
                  <wp:docPr id="16" name="Picture 16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2680" cy="494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7B6C6F27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6D6E89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Output Msg</w:t>
            </w:r>
          </w:p>
        </w:tc>
        <w:tc>
          <w:tcPr>
            <w:tcW w:w="9068" w:type="dxa"/>
          </w:tcPr>
          <w:p w14:paraId="0D366925" w14:textId="77777777" w:rsidR="00A97573" w:rsidRPr="00D90173" w:rsidRDefault="005D14C2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F7FC1E7" wp14:editId="033E7DFC">
                  <wp:extent cx="5581559" cy="6057900"/>
                  <wp:effectExtent l="19050" t="0" r="91" b="0"/>
                  <wp:docPr id="17" name="Picture 17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6154" cy="6062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3AC2C59B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09F12CA6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044A8AFD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5D239FE7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3ABA3D88" w14:textId="77777777" w:rsidR="000A34CA" w:rsidRPr="00D90173" w:rsidRDefault="000A34CA" w:rsidP="00A97573">
      <w:pPr>
        <w:rPr>
          <w:rFonts w:asciiTheme="majorBidi" w:hAnsiTheme="majorBidi" w:cstheme="majorBidi"/>
        </w:rPr>
      </w:pPr>
    </w:p>
    <w:p w14:paraId="15D7515E" w14:textId="77777777" w:rsidR="00A97573" w:rsidRPr="00D90173" w:rsidRDefault="000039A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4" w:name="_Toc40347132"/>
      <w:proofErr w:type="spellStart"/>
      <w:r w:rsidRPr="000039AA">
        <w:rPr>
          <w:rFonts w:asciiTheme="majorBidi" w:hAnsiTheme="majorBidi"/>
        </w:rPr>
        <w:t>UploadVisaAttachment</w:t>
      </w:r>
      <w:bookmarkEnd w:id="14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5E8175BC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059372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9A588E3" w14:textId="77777777" w:rsidR="00A97573" w:rsidRPr="00D90173" w:rsidRDefault="00995263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A97573" w:rsidRPr="00D90173" w14:paraId="246C467C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78E8C88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2B21214" w14:textId="77777777" w:rsidR="00A97573" w:rsidRPr="00D90173" w:rsidRDefault="000039A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UploadVisaAttachment</w:t>
            </w:r>
            <w:proofErr w:type="spellEnd"/>
          </w:p>
        </w:tc>
      </w:tr>
      <w:tr w:rsidR="00A97573" w:rsidRPr="00D90173" w14:paraId="411995AC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D8C5E1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5F2C49D7" w14:textId="77777777" w:rsidR="00A97573" w:rsidRPr="00D90173" w:rsidRDefault="000039A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UploadVisaAttachment</w:t>
            </w:r>
            <w:proofErr w:type="spellEnd"/>
          </w:p>
        </w:tc>
      </w:tr>
      <w:tr w:rsidR="00A97573" w:rsidRPr="00D90173" w14:paraId="22FEEAE2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0D8FB5CA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5D3DB2BD" w14:textId="77777777" w:rsidR="00A97573" w:rsidRPr="00D90173" w:rsidRDefault="008B348A" w:rsidP="0046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F73CF77" wp14:editId="68EAD46F">
                  <wp:extent cx="5625807" cy="1601555"/>
                  <wp:effectExtent l="19050" t="0" r="0" b="0"/>
                  <wp:docPr id="19" name="Picture 18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8128" cy="1602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6950A340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859AFF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2897F9A3" w14:textId="77777777" w:rsidR="00A97573" w:rsidRPr="00D90173" w:rsidRDefault="008B348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3E48CC1" wp14:editId="41F88734">
                  <wp:extent cx="4747895" cy="3068320"/>
                  <wp:effectExtent l="19050" t="0" r="0" b="0"/>
                  <wp:docPr id="20" name="Picture 19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7895" cy="3068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5B8A24C2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593C190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075A00F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5DB100FD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6A7FD3EE" w14:textId="77777777" w:rsidR="00A97573" w:rsidRPr="00D90173" w:rsidRDefault="000039A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5" w:name="_Toc40347133"/>
      <w:proofErr w:type="spellStart"/>
      <w:r w:rsidRPr="000039AA">
        <w:rPr>
          <w:rFonts w:asciiTheme="majorBidi" w:hAnsiTheme="majorBidi"/>
        </w:rPr>
        <w:t>SubmitVisaExtend</w:t>
      </w:r>
      <w:bookmarkEnd w:id="15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5B3DBA25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4F2527D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F535702" w14:textId="77777777" w:rsidR="00A97573" w:rsidRPr="00D90173" w:rsidRDefault="00995263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A97573" w:rsidRPr="00D90173" w14:paraId="6D9B475B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6A1B1626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C2DA18C" w14:textId="77777777" w:rsidR="00A97573" w:rsidRPr="00D90173" w:rsidRDefault="000039A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SubmitVisaExtend</w:t>
            </w:r>
            <w:proofErr w:type="spellEnd"/>
          </w:p>
        </w:tc>
      </w:tr>
      <w:tr w:rsidR="00A97573" w:rsidRPr="00D90173" w14:paraId="456F7030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0D638B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11B0C482" w14:textId="77777777" w:rsidR="00A97573" w:rsidRPr="00D90173" w:rsidRDefault="000039A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SubmitVisaExtend</w:t>
            </w:r>
            <w:proofErr w:type="spellEnd"/>
          </w:p>
        </w:tc>
      </w:tr>
      <w:tr w:rsidR="00A97573" w:rsidRPr="00D90173" w14:paraId="527B2D9D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F2FCDC8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47F66485" w14:textId="77777777" w:rsidR="00A97573" w:rsidRPr="00D90173" w:rsidRDefault="006B4648" w:rsidP="001C6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667AD7B" wp14:editId="02772E7D">
                  <wp:extent cx="5423389" cy="5897209"/>
                  <wp:effectExtent l="19050" t="0" r="5861" b="0"/>
                  <wp:docPr id="22" name="Picture 20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8089" cy="5902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608E6854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91BE12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Output Msg</w:t>
            </w:r>
          </w:p>
        </w:tc>
        <w:tc>
          <w:tcPr>
            <w:tcW w:w="9068" w:type="dxa"/>
          </w:tcPr>
          <w:p w14:paraId="243590CE" w14:textId="77777777" w:rsidR="00A97573" w:rsidRPr="00D90173" w:rsidRDefault="00A97573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</w:p>
          <w:p w14:paraId="360107A0" w14:textId="77777777" w:rsidR="001954AA" w:rsidRPr="00D90173" w:rsidRDefault="006B4648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13F2CFB" wp14:editId="5FAD5C2C">
                  <wp:extent cx="3594589" cy="2931221"/>
                  <wp:effectExtent l="19050" t="0" r="5861" b="0"/>
                  <wp:docPr id="23" name="Picture 21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664" cy="2932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68FE37C5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2454B3C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47642C24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  <w:tr w:rsidR="00D21F2A" w:rsidRPr="00D90173" w14:paraId="0A57D1C1" w14:textId="77777777" w:rsidTr="00D60644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AE6079" w14:textId="77777777" w:rsidR="00D21F2A" w:rsidRPr="00D90173" w:rsidRDefault="00D21F2A" w:rsidP="00D60644">
            <w:pPr>
              <w:snapToGrid w:val="0"/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>NGI Comments</w:t>
            </w:r>
          </w:p>
        </w:tc>
        <w:tc>
          <w:tcPr>
            <w:tcW w:w="9068" w:type="dxa"/>
          </w:tcPr>
          <w:p w14:paraId="6BB7EEFA" w14:textId="77777777" w:rsidR="00D21F2A" w:rsidRPr="00995263" w:rsidRDefault="00D21F2A" w:rsidP="00995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0"/>
              </w:rPr>
            </w:pPr>
          </w:p>
        </w:tc>
      </w:tr>
    </w:tbl>
    <w:p w14:paraId="66168000" w14:textId="77777777" w:rsidR="00A97573" w:rsidRPr="00D90173" w:rsidRDefault="00A97573" w:rsidP="00896BB8">
      <w:pPr>
        <w:rPr>
          <w:rFonts w:asciiTheme="majorBidi" w:hAnsiTheme="majorBidi" w:cstheme="majorBidi"/>
        </w:rPr>
      </w:pPr>
    </w:p>
    <w:p w14:paraId="08396442" w14:textId="77777777" w:rsidR="000039AA" w:rsidRPr="00D90173" w:rsidRDefault="000039AA" w:rsidP="000039AA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6" w:name="_Toc40347134"/>
      <w:proofErr w:type="spellStart"/>
      <w:r w:rsidRPr="000039AA">
        <w:rPr>
          <w:rFonts w:asciiTheme="majorBidi" w:hAnsiTheme="majorBidi"/>
        </w:rPr>
        <w:t>GetRequestsList</w:t>
      </w:r>
      <w:bookmarkEnd w:id="16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0039AA" w:rsidRPr="00D90173" w14:paraId="382080FC" w14:textId="77777777" w:rsidTr="00FC4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CC7ECCE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CD4507C" w14:textId="77777777" w:rsidR="000039AA" w:rsidRPr="00D90173" w:rsidRDefault="000039AA" w:rsidP="00FC4E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0039AA" w:rsidRPr="00D90173" w14:paraId="6762D3B6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2011884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0F16590C" w14:textId="77777777" w:rsidR="000039AA" w:rsidRPr="00D90173" w:rsidRDefault="000039AA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GetRequestsList</w:t>
            </w:r>
            <w:proofErr w:type="spellEnd"/>
          </w:p>
        </w:tc>
      </w:tr>
      <w:tr w:rsidR="000039AA" w:rsidRPr="00D90173" w14:paraId="544BE0BD" w14:textId="77777777" w:rsidTr="00FC4EE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60C95A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7D197289" w14:textId="77777777" w:rsidR="000039AA" w:rsidRPr="00D9017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GetRequestsList</w:t>
            </w:r>
            <w:proofErr w:type="spellEnd"/>
          </w:p>
        </w:tc>
      </w:tr>
      <w:tr w:rsidR="000039AA" w:rsidRPr="00D90173" w14:paraId="64A4D8B7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7DF98CF2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69A11B65" w14:textId="77777777" w:rsidR="000039AA" w:rsidRPr="00D90173" w:rsidRDefault="00C45FBD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8B5DD4D" wp14:editId="13F79A3C">
                  <wp:extent cx="3831981" cy="3688430"/>
                  <wp:effectExtent l="19050" t="0" r="0" b="0"/>
                  <wp:docPr id="24" name="Picture 22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4259" cy="3690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9AA" w:rsidRPr="00D90173" w14:paraId="1C5641AD" w14:textId="77777777" w:rsidTr="00FC4EE2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1ADB52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585C8F69" w14:textId="77777777" w:rsidR="000039AA" w:rsidRPr="00D9017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</w:p>
          <w:p w14:paraId="71F698F1" w14:textId="77777777" w:rsidR="000039AA" w:rsidRPr="00D90173" w:rsidRDefault="00C45FBD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CE4994F" wp14:editId="08DA374E">
                  <wp:extent cx="5073161" cy="3036230"/>
                  <wp:effectExtent l="19050" t="0" r="0" b="0"/>
                  <wp:docPr id="25" name="Picture 23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885" cy="3038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9AA" w:rsidRPr="00D90173" w14:paraId="0B5123EC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34224185" w14:textId="77777777" w:rsidR="000039AA" w:rsidRPr="00D90173" w:rsidRDefault="000039AA" w:rsidP="00FC4EE2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1386396" w14:textId="77777777" w:rsidR="000039AA" w:rsidRPr="00D90173" w:rsidRDefault="000039AA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  <w:tr w:rsidR="000039AA" w:rsidRPr="00D90173" w14:paraId="5DE0519B" w14:textId="77777777" w:rsidTr="00FC4EE2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DBD194" w14:textId="77777777" w:rsidR="000039AA" w:rsidRPr="00D90173" w:rsidRDefault="000039AA" w:rsidP="00FC4EE2">
            <w:pPr>
              <w:snapToGrid w:val="0"/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>NGI Comments</w:t>
            </w:r>
          </w:p>
        </w:tc>
        <w:tc>
          <w:tcPr>
            <w:tcW w:w="9068" w:type="dxa"/>
          </w:tcPr>
          <w:p w14:paraId="0603E121" w14:textId="77777777" w:rsidR="000039AA" w:rsidRPr="0099526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0"/>
              </w:rPr>
            </w:pPr>
          </w:p>
        </w:tc>
      </w:tr>
    </w:tbl>
    <w:p w14:paraId="01A77E01" w14:textId="77777777" w:rsidR="0024641F" w:rsidRDefault="0024641F" w:rsidP="00896BB8">
      <w:pPr>
        <w:rPr>
          <w:rFonts w:asciiTheme="majorBidi" w:hAnsiTheme="majorBidi" w:cstheme="majorBidi"/>
        </w:rPr>
      </w:pPr>
    </w:p>
    <w:p w14:paraId="1199A5E9" w14:textId="77777777" w:rsidR="000039AA" w:rsidRPr="00D90173" w:rsidRDefault="000039AA" w:rsidP="000039AA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7" w:name="_Toc40347135"/>
      <w:proofErr w:type="spellStart"/>
      <w:r w:rsidRPr="000039AA">
        <w:rPr>
          <w:rFonts w:asciiTheme="majorBidi" w:hAnsiTheme="majorBidi"/>
        </w:rPr>
        <w:lastRenderedPageBreak/>
        <w:t>GetRequestDetailsByRequestNumber</w:t>
      </w:r>
      <w:bookmarkEnd w:id="17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0039AA" w:rsidRPr="00D90173" w14:paraId="1220EF56" w14:textId="77777777" w:rsidTr="00FC4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E7EA24D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255453" w14:textId="77777777" w:rsidR="000039AA" w:rsidRPr="00D90173" w:rsidRDefault="000039AA" w:rsidP="00FC4E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0039AA" w:rsidRPr="00D90173" w14:paraId="3DC11BCB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48A8166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092E0A7" w14:textId="77777777" w:rsidR="000039AA" w:rsidRPr="00D90173" w:rsidRDefault="000039AA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GetRequestDetailsByRequestNumber</w:t>
            </w:r>
            <w:proofErr w:type="spellEnd"/>
          </w:p>
        </w:tc>
      </w:tr>
      <w:tr w:rsidR="000039AA" w:rsidRPr="00D90173" w14:paraId="786D8AC8" w14:textId="77777777" w:rsidTr="00FC4EE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540C45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17677E86" w14:textId="77777777" w:rsidR="000039AA" w:rsidRPr="00D9017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GetRequestDetailsByRequestNumber</w:t>
            </w:r>
            <w:proofErr w:type="spellEnd"/>
          </w:p>
        </w:tc>
      </w:tr>
      <w:tr w:rsidR="000039AA" w:rsidRPr="00D90173" w14:paraId="3DF10921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D720C06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3B441547" w14:textId="77777777" w:rsidR="000039AA" w:rsidRPr="00D90173" w:rsidRDefault="00E61492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6886961" wp14:editId="2A3F7100">
                  <wp:extent cx="3919904" cy="2663287"/>
                  <wp:effectExtent l="19050" t="0" r="4396" b="0"/>
                  <wp:docPr id="26" name="Picture 24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1332" cy="2664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9AA" w:rsidRPr="00D90173" w14:paraId="10C97A93" w14:textId="77777777" w:rsidTr="00FC4EE2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F803A3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Output Msg</w:t>
            </w:r>
          </w:p>
        </w:tc>
        <w:tc>
          <w:tcPr>
            <w:tcW w:w="9068" w:type="dxa"/>
          </w:tcPr>
          <w:p w14:paraId="5FB07D72" w14:textId="77777777" w:rsidR="000039AA" w:rsidRPr="00D90173" w:rsidRDefault="00E61492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EDEE0C5" wp14:editId="2761C241">
                  <wp:extent cx="4359520" cy="5005111"/>
                  <wp:effectExtent l="19050" t="0" r="2930" b="0"/>
                  <wp:docPr id="27" name="Picture 25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520" cy="5005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9AA" w:rsidRPr="00D90173" w14:paraId="272939BD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C700C0E" w14:textId="77777777" w:rsidR="000039AA" w:rsidRPr="00D90173" w:rsidRDefault="000039AA" w:rsidP="00FC4EE2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118B46D6" w14:textId="77777777" w:rsidR="000039AA" w:rsidRPr="00D90173" w:rsidRDefault="000039AA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  <w:tr w:rsidR="000039AA" w:rsidRPr="00D90173" w14:paraId="40163D56" w14:textId="77777777" w:rsidTr="00FC4EE2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98D1C3" w14:textId="77777777" w:rsidR="000039AA" w:rsidRPr="00D90173" w:rsidRDefault="000039AA" w:rsidP="00FC4EE2">
            <w:pPr>
              <w:snapToGrid w:val="0"/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>NGI Comments</w:t>
            </w:r>
          </w:p>
        </w:tc>
        <w:tc>
          <w:tcPr>
            <w:tcW w:w="9068" w:type="dxa"/>
          </w:tcPr>
          <w:p w14:paraId="48B41854" w14:textId="77777777" w:rsidR="000039AA" w:rsidRPr="0099526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0"/>
              </w:rPr>
            </w:pPr>
          </w:p>
        </w:tc>
      </w:tr>
    </w:tbl>
    <w:p w14:paraId="303BD885" w14:textId="77777777" w:rsidR="000039AA" w:rsidRDefault="000039AA" w:rsidP="00896BB8">
      <w:pPr>
        <w:rPr>
          <w:rFonts w:asciiTheme="majorBidi" w:hAnsiTheme="majorBidi" w:cstheme="majorBidi"/>
        </w:rPr>
      </w:pPr>
    </w:p>
    <w:p w14:paraId="02EE3CB6" w14:textId="77777777" w:rsidR="000039AA" w:rsidRPr="00D90173" w:rsidRDefault="000039AA" w:rsidP="000039AA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8" w:name="_Toc40347136"/>
      <w:proofErr w:type="spellStart"/>
      <w:r w:rsidRPr="000039AA">
        <w:rPr>
          <w:rFonts w:asciiTheme="majorBidi" w:hAnsiTheme="majorBidi"/>
        </w:rPr>
        <w:t>GetVisasList</w:t>
      </w:r>
      <w:bookmarkEnd w:id="18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0039AA" w:rsidRPr="00D90173" w14:paraId="30356A0D" w14:textId="77777777" w:rsidTr="00FC4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9BD628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D736D4F" w14:textId="77777777" w:rsidR="000039AA" w:rsidRPr="00D90173" w:rsidRDefault="000039AA" w:rsidP="00FC4E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0039AA" w:rsidRPr="00D90173" w14:paraId="1B058190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0C3230AB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7C81CF95" w14:textId="77777777" w:rsidR="000039AA" w:rsidRPr="00D90173" w:rsidRDefault="000039AA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GetVisasList</w:t>
            </w:r>
            <w:proofErr w:type="spellEnd"/>
          </w:p>
        </w:tc>
      </w:tr>
      <w:tr w:rsidR="000039AA" w:rsidRPr="00D90173" w14:paraId="14AAFC6E" w14:textId="77777777" w:rsidTr="00FC4EE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4843A9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185875C6" w14:textId="77777777" w:rsidR="000039AA" w:rsidRPr="00D9017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GetVisasList</w:t>
            </w:r>
            <w:proofErr w:type="spellEnd"/>
          </w:p>
        </w:tc>
      </w:tr>
      <w:tr w:rsidR="000039AA" w:rsidRPr="00D90173" w14:paraId="640A098A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7EA2D715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482239A3" w14:textId="77777777" w:rsidR="000039AA" w:rsidRPr="00D90173" w:rsidRDefault="00277039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C660589" wp14:editId="20EF5561">
                  <wp:extent cx="3831981" cy="3688430"/>
                  <wp:effectExtent l="19050" t="0" r="0" b="0"/>
                  <wp:docPr id="28" name="Picture 26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4259" cy="3690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9AA" w:rsidRPr="00D90173" w14:paraId="52BF066B" w14:textId="77777777" w:rsidTr="00FC4EE2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1CDF7A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1EB63E30" w14:textId="77777777" w:rsidR="000039AA" w:rsidRPr="00D9017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</w:p>
          <w:p w14:paraId="507C7C72" w14:textId="77777777" w:rsidR="000039AA" w:rsidRPr="00D90173" w:rsidRDefault="00277039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lastRenderedPageBreak/>
              <w:drawing>
                <wp:inline distT="0" distB="0" distL="0" distR="0" wp14:anchorId="18AB206A" wp14:editId="7807427E">
                  <wp:extent cx="5570113" cy="4554415"/>
                  <wp:effectExtent l="19050" t="0" r="0" b="0"/>
                  <wp:docPr id="31" name="Picture 27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3488" cy="45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9AA" w:rsidRPr="00D90173" w14:paraId="36309A15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05660B05" w14:textId="77777777" w:rsidR="000039AA" w:rsidRPr="00D90173" w:rsidRDefault="000039AA" w:rsidP="00FC4EE2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lastRenderedPageBreak/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36C1719E" w14:textId="77777777" w:rsidR="000039AA" w:rsidRPr="00D90173" w:rsidRDefault="000039AA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  <w:tr w:rsidR="000039AA" w:rsidRPr="00D90173" w14:paraId="6477389B" w14:textId="77777777" w:rsidTr="00FC4EE2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93EFC0" w14:textId="77777777" w:rsidR="000039AA" w:rsidRPr="00D90173" w:rsidRDefault="000039AA" w:rsidP="00FC4EE2">
            <w:pPr>
              <w:snapToGrid w:val="0"/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>NGI Comments</w:t>
            </w:r>
          </w:p>
        </w:tc>
        <w:tc>
          <w:tcPr>
            <w:tcW w:w="9068" w:type="dxa"/>
          </w:tcPr>
          <w:p w14:paraId="23613D3E" w14:textId="77777777" w:rsidR="000039AA" w:rsidRPr="0099526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0"/>
              </w:rPr>
            </w:pPr>
          </w:p>
        </w:tc>
      </w:tr>
    </w:tbl>
    <w:p w14:paraId="4CC389C8" w14:textId="77777777" w:rsidR="000039AA" w:rsidRDefault="000039AA" w:rsidP="00896BB8">
      <w:pPr>
        <w:rPr>
          <w:rFonts w:asciiTheme="majorBidi" w:hAnsiTheme="majorBidi" w:cstheme="majorBidi"/>
        </w:rPr>
      </w:pPr>
    </w:p>
    <w:p w14:paraId="04899C5F" w14:textId="77777777" w:rsidR="000039AA" w:rsidRPr="00D90173" w:rsidRDefault="000039AA" w:rsidP="000039AA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9" w:name="_Toc40347137"/>
      <w:proofErr w:type="spellStart"/>
      <w:r w:rsidRPr="000039AA">
        <w:rPr>
          <w:rFonts w:asciiTheme="majorBidi" w:hAnsiTheme="majorBidi"/>
        </w:rPr>
        <w:t>DownloadVisa</w:t>
      </w:r>
      <w:bookmarkEnd w:id="19"/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0039AA" w:rsidRPr="00D90173" w14:paraId="1345C643" w14:textId="77777777" w:rsidTr="00FC4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408C67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D57257A" w14:textId="77777777" w:rsidR="000039AA" w:rsidRPr="00D90173" w:rsidRDefault="000039AA" w:rsidP="00FC4E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95263">
              <w:rPr>
                <w:rFonts w:asciiTheme="majorBidi" w:eastAsia="Calibri" w:hAnsiTheme="majorBidi" w:cstheme="majorBidi"/>
                <w:sz w:val="18"/>
                <w:szCs w:val="18"/>
              </w:rPr>
              <w:t>NGI_NPRAOnlineVisaServices</w:t>
            </w:r>
            <w:proofErr w:type="spellEnd"/>
          </w:p>
        </w:tc>
      </w:tr>
      <w:tr w:rsidR="000039AA" w:rsidRPr="00D90173" w14:paraId="7FE03793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76D3C570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354A565F" w14:textId="77777777" w:rsidR="000039AA" w:rsidRPr="00D90173" w:rsidRDefault="000039AA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DownloadVisa</w:t>
            </w:r>
            <w:proofErr w:type="spellEnd"/>
          </w:p>
        </w:tc>
      </w:tr>
      <w:tr w:rsidR="000039AA" w:rsidRPr="00D90173" w14:paraId="6330A33C" w14:textId="77777777" w:rsidTr="00FC4EE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C10407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22C463AD" w14:textId="77777777" w:rsidR="000039AA" w:rsidRPr="00D9017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0039AA">
              <w:rPr>
                <w:rFonts w:asciiTheme="majorBidi" w:hAnsiTheme="majorBidi" w:cstheme="majorBidi"/>
              </w:rPr>
              <w:t>DownloadVisa</w:t>
            </w:r>
            <w:proofErr w:type="spellEnd"/>
          </w:p>
        </w:tc>
      </w:tr>
      <w:tr w:rsidR="000039AA" w:rsidRPr="00D90173" w14:paraId="6627D876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BF32843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1A5C68A9" w14:textId="77777777" w:rsidR="000039AA" w:rsidRPr="00D90173" w:rsidRDefault="001C65CE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98EE09F" wp14:editId="094C0F8D">
                  <wp:extent cx="3814397" cy="2851550"/>
                  <wp:effectExtent l="19050" t="0" r="0" b="0"/>
                  <wp:docPr id="34" name="Picture 28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5543" cy="2852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9AA" w:rsidRPr="00D90173" w14:paraId="0EDB9AFE" w14:textId="77777777" w:rsidTr="00FC4EE2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A80222" w14:textId="77777777" w:rsidR="000039AA" w:rsidRPr="00D90173" w:rsidRDefault="000039AA" w:rsidP="00FC4EE2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45668EF8" w14:textId="77777777" w:rsidR="000039AA" w:rsidRPr="00D9017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</w:p>
          <w:p w14:paraId="0A8797EA" w14:textId="77777777" w:rsidR="000039AA" w:rsidRPr="00D90173" w:rsidRDefault="001C65CE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5FD5B41" wp14:editId="23A2ADF2">
                  <wp:extent cx="3462704" cy="2346345"/>
                  <wp:effectExtent l="19050" t="0" r="4396" b="0"/>
                  <wp:docPr id="37" name="Picture 29" descr="C:\Users\Honey\Desktop\Diag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Honey\Desktop\Diag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2483" cy="2346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9AA" w:rsidRPr="00D90173" w14:paraId="32616CDB" w14:textId="77777777" w:rsidTr="00FC4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9D5B17B" w14:textId="77777777" w:rsidR="000039AA" w:rsidRPr="00D90173" w:rsidRDefault="000039AA" w:rsidP="00FC4EE2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36067FCB" w14:textId="77777777" w:rsidR="000039AA" w:rsidRPr="00D90173" w:rsidRDefault="000039AA" w:rsidP="00FC4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  <w:tr w:rsidR="000039AA" w:rsidRPr="00D90173" w14:paraId="63695216" w14:textId="77777777" w:rsidTr="00FC4EE2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99ECCA" w14:textId="77777777" w:rsidR="000039AA" w:rsidRPr="00D90173" w:rsidRDefault="000039AA" w:rsidP="00FC4EE2">
            <w:pPr>
              <w:snapToGrid w:val="0"/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>NGI Comments</w:t>
            </w:r>
          </w:p>
        </w:tc>
        <w:tc>
          <w:tcPr>
            <w:tcW w:w="9068" w:type="dxa"/>
          </w:tcPr>
          <w:p w14:paraId="521DFC6A" w14:textId="77777777" w:rsidR="000039AA" w:rsidRPr="00995263" w:rsidRDefault="000039AA" w:rsidP="00FC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0"/>
              </w:rPr>
            </w:pPr>
          </w:p>
        </w:tc>
      </w:tr>
    </w:tbl>
    <w:p w14:paraId="5A7EFF31" w14:textId="77777777" w:rsidR="007B213D" w:rsidRPr="00D90173" w:rsidRDefault="007B213D" w:rsidP="00896BB8">
      <w:pPr>
        <w:rPr>
          <w:rFonts w:asciiTheme="majorBidi" w:hAnsiTheme="majorBidi" w:cstheme="majorBidi"/>
        </w:rPr>
      </w:pPr>
    </w:p>
    <w:p w14:paraId="5510D58A" w14:textId="77777777" w:rsidR="002A41E2" w:rsidRPr="00D90173" w:rsidRDefault="000A5F04" w:rsidP="00E91FBF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20" w:name="_Toc40347138"/>
      <w:r w:rsidRPr="00D90173">
        <w:rPr>
          <w:rFonts w:asciiTheme="majorBidi" w:hAnsiTheme="majorBidi"/>
        </w:rPr>
        <w:t>Business Flow Usage</w:t>
      </w:r>
      <w:bookmarkEnd w:id="20"/>
    </w:p>
    <w:p w14:paraId="01DCE7B4" w14:textId="77777777" w:rsidR="002A41E2" w:rsidRPr="00D90173" w:rsidRDefault="00BE6FE7" w:rsidP="00BE6FE7">
      <w:pPr>
        <w:ind w:left="720"/>
        <w:rPr>
          <w:rFonts w:asciiTheme="majorBidi" w:eastAsiaTheme="majorEastAsia" w:hAnsiTheme="majorBidi" w:cstheme="majorBidi"/>
          <w:b/>
          <w:bCs/>
          <w:color w:val="4F81BD" w:themeColor="accent1"/>
        </w:rPr>
      </w:pPr>
      <w:r w:rsidRPr="00D90173">
        <w:rPr>
          <w:rFonts w:asciiTheme="majorBidi" w:hAnsiTheme="majorBidi" w:cstheme="majorBidi"/>
        </w:rPr>
        <w:t>NA</w:t>
      </w:r>
    </w:p>
    <w:p w14:paraId="12B18C55" w14:textId="77777777" w:rsidR="00A2490C" w:rsidRPr="00D90173" w:rsidRDefault="00A2490C" w:rsidP="00E91FBF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21" w:name="_Toc40347139"/>
      <w:r w:rsidRPr="00D90173">
        <w:rPr>
          <w:rFonts w:asciiTheme="majorBidi" w:hAnsiTheme="majorBidi"/>
        </w:rPr>
        <w:t>Message Definition</w:t>
      </w:r>
      <w:bookmarkEnd w:id="21"/>
    </w:p>
    <w:p w14:paraId="4061453D" w14:textId="77777777" w:rsidR="009B7E9D" w:rsidRPr="00D90173" w:rsidRDefault="009B7E9D" w:rsidP="009B7E9D">
      <w:pPr>
        <w:pStyle w:val="ListParagraph"/>
        <w:ind w:left="360"/>
        <w:rPr>
          <w:rFonts w:asciiTheme="majorBidi" w:hAnsiTheme="majorBidi" w:cstheme="majorBidi"/>
        </w:rPr>
      </w:pPr>
    </w:p>
    <w:p w14:paraId="6EAA1404" w14:textId="77777777" w:rsidR="00336872" w:rsidRPr="00D90173" w:rsidRDefault="00F264DC" w:rsidP="00A03071">
      <w:pPr>
        <w:pStyle w:val="ListParagraph"/>
        <w:ind w:left="360"/>
        <w:rPr>
          <w:rFonts w:asciiTheme="majorBidi" w:eastAsia="Calibri" w:hAnsiTheme="majorBidi" w:cstheme="majorBidi"/>
          <w:b/>
          <w:bCs/>
          <w:sz w:val="18"/>
          <w:szCs w:val="18"/>
        </w:rPr>
      </w:pPr>
      <w:r w:rsidRPr="00D90173">
        <w:rPr>
          <w:rFonts w:asciiTheme="majorBidi" w:eastAsia="Calibri" w:hAnsiTheme="majorBidi" w:cstheme="majorBidi"/>
          <w:b/>
          <w:bCs/>
          <w:sz w:val="18"/>
          <w:szCs w:val="18"/>
        </w:rPr>
        <w:t>F</w:t>
      </w:r>
      <w:r w:rsidR="00336872" w:rsidRPr="00D90173">
        <w:rPr>
          <w:rFonts w:asciiTheme="majorBidi" w:eastAsia="Calibri" w:hAnsiTheme="majorBidi" w:cstheme="majorBidi"/>
          <w:b/>
          <w:bCs/>
          <w:sz w:val="18"/>
          <w:szCs w:val="18"/>
        </w:rPr>
        <w:t>ind</w:t>
      </w:r>
      <w:r w:rsidRPr="00D90173">
        <w:rPr>
          <w:rFonts w:asciiTheme="majorBidi" w:eastAsia="Calibri" w:hAnsiTheme="majorBidi" w:cstheme="majorBidi"/>
          <w:b/>
          <w:bCs/>
          <w:sz w:val="18"/>
          <w:szCs w:val="18"/>
        </w:rPr>
        <w:t xml:space="preserve"> the</w:t>
      </w:r>
      <w:r w:rsidR="00336872" w:rsidRPr="00D90173">
        <w:rPr>
          <w:rFonts w:asciiTheme="majorBidi" w:eastAsia="Calibri" w:hAnsiTheme="majorBidi" w:cstheme="majorBidi"/>
          <w:b/>
          <w:bCs/>
          <w:sz w:val="18"/>
          <w:szCs w:val="18"/>
        </w:rPr>
        <w:t xml:space="preserve"> </w:t>
      </w:r>
      <w:proofErr w:type="spellStart"/>
      <w:r w:rsidR="00336872" w:rsidRPr="00D90173">
        <w:rPr>
          <w:rFonts w:asciiTheme="majorBidi" w:eastAsia="Calibri" w:hAnsiTheme="majorBidi" w:cstheme="majorBidi"/>
          <w:b/>
          <w:bCs/>
          <w:sz w:val="18"/>
          <w:szCs w:val="18"/>
        </w:rPr>
        <w:t>WSDL</w:t>
      </w:r>
      <w:r w:rsidR="004120F9" w:rsidRPr="00D90173">
        <w:rPr>
          <w:rFonts w:asciiTheme="majorBidi" w:eastAsia="Calibri" w:hAnsiTheme="majorBidi" w:cstheme="majorBidi"/>
          <w:b/>
          <w:bCs/>
          <w:sz w:val="18"/>
          <w:szCs w:val="18"/>
        </w:rPr>
        <w:t>file</w:t>
      </w:r>
      <w:proofErr w:type="spellEnd"/>
      <w:r w:rsidR="004120F9" w:rsidRPr="00D90173">
        <w:rPr>
          <w:rFonts w:asciiTheme="majorBidi" w:eastAsia="Calibri" w:hAnsiTheme="majorBidi" w:cstheme="majorBidi"/>
          <w:b/>
          <w:bCs/>
          <w:sz w:val="18"/>
          <w:szCs w:val="18"/>
        </w:rPr>
        <w:t xml:space="preserve"> </w:t>
      </w:r>
      <w:r w:rsidRPr="00D90173">
        <w:rPr>
          <w:rFonts w:asciiTheme="majorBidi" w:eastAsia="Calibri" w:hAnsiTheme="majorBidi" w:cstheme="majorBidi"/>
          <w:b/>
          <w:bCs/>
          <w:sz w:val="18"/>
          <w:szCs w:val="18"/>
        </w:rPr>
        <w:t>below</w:t>
      </w:r>
      <w:r w:rsidR="0062629C" w:rsidRPr="00D90173">
        <w:rPr>
          <w:rFonts w:asciiTheme="majorBidi" w:eastAsia="Calibri" w:hAnsiTheme="majorBidi" w:cstheme="majorBidi"/>
          <w:b/>
          <w:bCs/>
          <w:sz w:val="18"/>
          <w:szCs w:val="18"/>
        </w:rPr>
        <w:t>.</w:t>
      </w:r>
    </w:p>
    <w:p w14:paraId="0DCEDC03" w14:textId="44891CC3" w:rsidR="009B7E9D" w:rsidRDefault="003F3BCA" w:rsidP="00470543">
      <w:r>
        <w:object w:dxaOrig="1534" w:dyaOrig="997" w14:anchorId="336096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5pt;height:49.5pt" o:ole="">
            <v:imagedata r:id="rId35" o:title=""/>
          </v:shape>
          <o:OLEObject Type="Embed" ProgID="Package" ShapeID="_x0000_i1026" DrawAspect="Icon" ObjectID="_1650961882" r:id="rId36"/>
        </w:object>
      </w:r>
      <w:r>
        <w:object w:dxaOrig="1534" w:dyaOrig="997" w14:anchorId="1B799419">
          <v:shape id="_x0000_i1025" type="#_x0000_t75" style="width:76.5pt;height:49.5pt" o:ole="">
            <v:imagedata r:id="rId37" o:title=""/>
          </v:shape>
          <o:OLEObject Type="Embed" ProgID="Package" ShapeID="_x0000_i1025" DrawAspect="Icon" ObjectID="_1650961883" r:id="rId38"/>
        </w:object>
      </w:r>
    </w:p>
    <w:p w14:paraId="5B214306" w14:textId="77777777" w:rsidR="003F3BCA" w:rsidRPr="00D90173" w:rsidRDefault="003F3BCA" w:rsidP="00470543">
      <w:pPr>
        <w:rPr>
          <w:rFonts w:asciiTheme="majorBidi" w:eastAsia="Calibri" w:hAnsiTheme="majorBidi" w:cstheme="majorBidi"/>
          <w:color w:val="4F81BD" w:themeColor="accent1"/>
          <w:sz w:val="18"/>
          <w:szCs w:val="18"/>
        </w:rPr>
      </w:pPr>
      <w:bookmarkStart w:id="22" w:name="_GoBack"/>
      <w:bookmarkEnd w:id="22"/>
    </w:p>
    <w:p w14:paraId="53DB0A9F" w14:textId="77777777" w:rsidR="00366EAE" w:rsidRPr="00D90173" w:rsidRDefault="00350990" w:rsidP="00350990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23" w:name="_Toc40347140"/>
      <w:bookmarkStart w:id="24" w:name="_Toc377973850"/>
      <w:r w:rsidRPr="00D90173">
        <w:rPr>
          <w:rFonts w:asciiTheme="majorBidi" w:hAnsiTheme="majorBidi"/>
        </w:rPr>
        <w:t>Error</w:t>
      </w:r>
      <w:r w:rsidR="00B457C3" w:rsidRPr="00D90173">
        <w:rPr>
          <w:rFonts w:asciiTheme="majorBidi" w:hAnsiTheme="majorBidi"/>
        </w:rPr>
        <w:t xml:space="preserve"> Code a</w:t>
      </w:r>
      <w:r w:rsidR="00366EAE" w:rsidRPr="00D90173">
        <w:rPr>
          <w:rFonts w:asciiTheme="majorBidi" w:hAnsiTheme="majorBidi"/>
        </w:rPr>
        <w:t xml:space="preserve">nd </w:t>
      </w:r>
      <w:r w:rsidRPr="00D90173">
        <w:rPr>
          <w:rFonts w:asciiTheme="majorBidi" w:hAnsiTheme="majorBidi"/>
        </w:rPr>
        <w:t>Error</w:t>
      </w:r>
      <w:r w:rsidR="00366EAE" w:rsidRPr="00D90173">
        <w:rPr>
          <w:rFonts w:asciiTheme="majorBidi" w:hAnsiTheme="majorBidi"/>
        </w:rPr>
        <w:t xml:space="preserve"> Message</w:t>
      </w:r>
      <w:bookmarkEnd w:id="23"/>
    </w:p>
    <w:p w14:paraId="1533640F" w14:textId="77777777" w:rsidR="00C32159" w:rsidRPr="00D90173" w:rsidRDefault="00CD3C25" w:rsidP="00350990">
      <w:pPr>
        <w:ind w:left="360"/>
        <w:rPr>
          <w:rFonts w:asciiTheme="majorBidi" w:hAnsiTheme="majorBidi" w:cstheme="majorBidi"/>
          <w:b/>
          <w:bCs/>
        </w:rPr>
      </w:pPr>
      <w:r w:rsidRPr="00D90173">
        <w:rPr>
          <w:rFonts w:asciiTheme="majorBidi" w:hAnsiTheme="majorBidi" w:cstheme="majorBidi"/>
          <w:b/>
          <w:bCs/>
        </w:rPr>
        <w:t xml:space="preserve">Find the </w:t>
      </w:r>
      <w:r w:rsidR="0056218A" w:rsidRPr="00D90173">
        <w:rPr>
          <w:rFonts w:asciiTheme="majorBidi" w:hAnsiTheme="majorBidi" w:cstheme="majorBidi"/>
          <w:b/>
          <w:bCs/>
        </w:rPr>
        <w:t xml:space="preserve">below </w:t>
      </w:r>
      <w:r w:rsidR="00D31BC4" w:rsidRPr="00D90173">
        <w:rPr>
          <w:rFonts w:asciiTheme="majorBidi" w:hAnsiTheme="majorBidi" w:cstheme="majorBidi"/>
          <w:b/>
          <w:bCs/>
        </w:rPr>
        <w:t>Status</w:t>
      </w:r>
      <w:r w:rsidR="0056218A" w:rsidRPr="00D90173">
        <w:rPr>
          <w:rFonts w:asciiTheme="majorBidi" w:hAnsiTheme="majorBidi" w:cstheme="majorBidi"/>
          <w:b/>
          <w:bCs/>
        </w:rPr>
        <w:t xml:space="preserve"> Code</w:t>
      </w:r>
      <w:r w:rsidR="005C61C7" w:rsidRPr="00D90173">
        <w:rPr>
          <w:rFonts w:asciiTheme="majorBidi" w:hAnsiTheme="majorBidi" w:cstheme="majorBidi"/>
          <w:b/>
          <w:bCs/>
        </w:rPr>
        <w:t>s</w:t>
      </w:r>
      <w:r w:rsidR="0056218A" w:rsidRPr="00D90173">
        <w:rPr>
          <w:rFonts w:asciiTheme="majorBidi" w:hAnsiTheme="majorBidi" w:cstheme="majorBidi"/>
          <w:b/>
          <w:bCs/>
        </w:rPr>
        <w:t xml:space="preserve"> and </w:t>
      </w:r>
      <w:r w:rsidR="00D31BC4" w:rsidRPr="00D90173">
        <w:rPr>
          <w:rFonts w:asciiTheme="majorBidi" w:hAnsiTheme="majorBidi" w:cstheme="majorBidi"/>
          <w:b/>
          <w:bCs/>
        </w:rPr>
        <w:t>Status</w:t>
      </w:r>
      <w:r w:rsidR="0056218A" w:rsidRPr="00D90173">
        <w:rPr>
          <w:rFonts w:asciiTheme="majorBidi" w:hAnsiTheme="majorBidi" w:cstheme="majorBidi"/>
          <w:b/>
          <w:bCs/>
        </w:rPr>
        <w:t xml:space="preserve"> Me</w:t>
      </w:r>
      <w:r w:rsidRPr="00D90173">
        <w:rPr>
          <w:rFonts w:asciiTheme="majorBidi" w:hAnsiTheme="majorBidi" w:cstheme="majorBidi"/>
          <w:b/>
          <w:bCs/>
        </w:rPr>
        <w:t>ssages</w:t>
      </w:r>
    </w:p>
    <w:tbl>
      <w:tblPr>
        <w:tblW w:w="11379" w:type="dxa"/>
        <w:tblInd w:w="-72" w:type="dxa"/>
        <w:tblLook w:val="04A0" w:firstRow="1" w:lastRow="0" w:firstColumn="1" w:lastColumn="0" w:noHBand="0" w:noVBand="1"/>
      </w:tblPr>
      <w:tblGrid>
        <w:gridCol w:w="747"/>
        <w:gridCol w:w="2977"/>
        <w:gridCol w:w="1836"/>
        <w:gridCol w:w="2984"/>
        <w:gridCol w:w="2835"/>
      </w:tblGrid>
      <w:tr w:rsidR="00FE603D" w:rsidRPr="00D90173" w14:paraId="7CAF51C8" w14:textId="77777777" w:rsidTr="005257FF">
        <w:trPr>
          <w:trHeight w:val="83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</w:tcPr>
          <w:bookmarkEnd w:id="24"/>
          <w:p w14:paraId="6F92554F" w14:textId="77777777" w:rsidR="00FE603D" w:rsidRPr="00D90173" w:rsidRDefault="005257FF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 xml:space="preserve">NPRA </w:t>
            </w:r>
            <w:r w:rsidR="00FE603D" w:rsidRPr="00D90173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>Error Codes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</w:tcPr>
          <w:p w14:paraId="5BDFAAF0" w14:textId="77777777" w:rsidR="00FE603D" w:rsidRPr="00D90173" w:rsidRDefault="00FE603D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</w:p>
          <w:p w14:paraId="2EADA11D" w14:textId="77777777" w:rsidR="00FE603D" w:rsidRPr="00D90173" w:rsidRDefault="005257FF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  <w:proofErr w:type="gramStart"/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 xml:space="preserve">NPRA </w:t>
            </w:r>
            <w:r w:rsidR="00FE603D" w:rsidRPr="00D90173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 xml:space="preserve"> Error</w:t>
            </w:r>
            <w:proofErr w:type="gramEnd"/>
            <w:r w:rsidR="00FE603D" w:rsidRPr="00D90173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 xml:space="preserve"> Messages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60AACE7" w14:textId="77777777" w:rsidR="00FE603D" w:rsidRPr="00D90173" w:rsidRDefault="00FE603D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D90173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>NGI STATUS CODE</w:t>
            </w:r>
          </w:p>
        </w:tc>
        <w:tc>
          <w:tcPr>
            <w:tcW w:w="2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297EBD0" w14:textId="77777777" w:rsidR="00FE603D" w:rsidRPr="00D90173" w:rsidRDefault="00FE603D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D90173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>NGI STATUS MESSAGES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3E78DB" w14:textId="77777777" w:rsidR="00FE603D" w:rsidRPr="00D90173" w:rsidRDefault="00FE603D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D9017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NGI Method</w:t>
            </w:r>
          </w:p>
        </w:tc>
      </w:tr>
      <w:tr w:rsidR="00130BC5" w:rsidRPr="00130BC5" w14:paraId="6BCFA56A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E158E5" w14:textId="77777777" w:rsidR="00130BC5" w:rsidRPr="00130BC5" w:rsidRDefault="00130BC5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1C311F" w14:textId="77777777" w:rsidR="00130BC5" w:rsidRPr="00130BC5" w:rsidRDefault="00130BC5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Success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952358" w14:textId="77777777" w:rsidR="00130BC5" w:rsidRPr="00130BC5" w:rsidRDefault="00130BC5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NPRAOVR-0000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99978" w14:textId="77777777" w:rsidR="00130BC5" w:rsidRPr="00130BC5" w:rsidRDefault="00130BC5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017AC4" w14:textId="77777777" w:rsidR="00130BC5" w:rsidRPr="00D90173" w:rsidRDefault="00130BC5" w:rsidP="00FE603D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6056DCF6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9C93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950F8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241BF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NPRAOVR-0001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511BA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FAILURE, EXCEPTION INVOKING BACKEND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EE8D3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7BF4528D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67C25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98C420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A8E52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NPRAOVR-0005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6BE7BB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FAILURE, UNCHECKED EXCEPTION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5AD40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6F9D9D50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0FF76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371A6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General Backend exception </w:t>
            </w:r>
            <w:proofErr w:type="spell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occured</w:t>
            </w:r>
            <w:proofErr w:type="spell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7BECD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NPRAOVR-0011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39870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NPRA-General Backend exception </w:t>
            </w:r>
            <w:proofErr w:type="spell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occured</w:t>
            </w:r>
            <w:proofErr w:type="spell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F48EE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7343FB9C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A8F183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5F45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Authentication failed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BBD84B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NPRAOVR-0012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65868B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Authentication failed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75F69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222DAB0C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87FEB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F011BE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age not matched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E588C8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NPRAOVR-0013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BD2392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age not matched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A5362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3A86E81B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07BA0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78BA78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is dead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96673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NPRAOVR-0014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23F62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is dead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6786E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618EC586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832CF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612C2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not found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E73933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NPRAOVR-0015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89FE0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not found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2CAE6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2D9E225C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3C9C11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006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3C11B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Invalid parameter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8075A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NPRAOVR-0016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2DFE7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Invalid parameter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774F0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3802C360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98F0F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007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15A38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No visa </w:t>
            </w:r>
            <w:proofErr w:type="gram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exist</w:t>
            </w:r>
            <w:proofErr w:type="gram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for this passport.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CF076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NPRAOVR-0017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5C24A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No visa </w:t>
            </w:r>
            <w:proofErr w:type="gram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exist</w:t>
            </w:r>
            <w:proofErr w:type="gram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for this passport.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70EE3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2CEBEB38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0E1A7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9D98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passport is replaced with new passport.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BA5CB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NPRAOVR-0018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83C86D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passport is replaced with new passport.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CCAC7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418C91CB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B7C4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CBFE8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is outside of Bahrain.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F013D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NPRAOVR-0019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365C60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is outside of Bahrain.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2A1F9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58B5B269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C1E566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A4CED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passport is expired.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B5F5E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NPRAOVR-0020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A704D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passport is expired.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1A438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5C677D7E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8A5D9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34E522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Person passport status is not </w:t>
            </w:r>
            <w:proofErr w:type="gram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valid</w:t>
            </w:r>
            <w:proofErr w:type="gram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or passport replaced.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47388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NPRAOVR-0021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511B9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Person passport status is not </w:t>
            </w:r>
            <w:proofErr w:type="gram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valid</w:t>
            </w:r>
            <w:proofErr w:type="gram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or passport replaced.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D3E2F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7876BF66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46449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012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C2D57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passport is reported as lost passport.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84D47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NPRAOVR-0022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D7613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passport is reported as lost passport.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A9870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1513A7B9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99AD8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A30F73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passport is reported as watch list.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948EE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NPRAOVR-0023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3B5C3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passport is reported as watch list.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D35BF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792BF1C1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1614B0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lastRenderedPageBreak/>
              <w:t>014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246B6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last arrival date is more than 6 months.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9CCA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NPRAOVR-0024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6CE1E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Person last arrival date is more than 6 months.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366CF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20A36F53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6822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015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1C1AEA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Visa is not extendable.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414971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NPRAOVR-0025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AB43F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Visa is not extendable.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C8692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42DCA380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F2864A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016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169521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Visa exceeds the allowed count for extensions.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64016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NPRAOVR-0026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97CF1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Visa exceeds the allowed count for extensions.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1C342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04C25ECE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794E40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BBC48B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Visa is not used before for entry to Bahrain.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6FD36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NPRAOVR-0027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0EC8A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Visa is not used before for entry to Bahrain.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4703A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0588A2FD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BB05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018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69F471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Visa is cancelled.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D37B46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NPRAOVR-0028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2D1FA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Visa is cancelled.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4CAE6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2CA73B49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E177A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019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9621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Applicant person CPR is required.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F6082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NPRAOVR-0029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A4295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Applicant person CPR is required.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2F901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4935FB3A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9A218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020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05393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Applicant person is dead.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70F8E1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NPRAOVR-0030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0899E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Applicant person is dead.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5B678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5D61510E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F3AD9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021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8868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Applicant person is watch listed.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2DB3C0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NPRAOVR-0031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5583E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Applicant person is watch listed.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1DC67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67F354FE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6F66AA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022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28D21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Applicant person age is not legal to apply request.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AD111D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NPRAOVR-0032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6757B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Applicant person age is not legal to apply request.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5B166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16419875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0844A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023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AFF9E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Sponsor is not </w:t>
            </w:r>
            <w:proofErr w:type="gram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exist</w:t>
            </w:r>
            <w:proofErr w:type="gram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13DA6D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NPRAOVR-0033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AF8601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Sponsor is not </w:t>
            </w:r>
            <w:proofErr w:type="gram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exist</w:t>
            </w:r>
            <w:proofErr w:type="gram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4983F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25DFE968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285B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024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1773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Sponsor is different from visa sponsor.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56F41D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NPRAOVR-0034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DFB76E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Sponsor is different from visa sponsor.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C7F6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1E32DC60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A07B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025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D77FAE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Sponsor person is dead.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49FB86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NPRAOVR-0035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42F7D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Sponsor person is dead.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A6A0A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27F2C8EB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3D011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026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F2A90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Sponsor country is required for GCC sponsor.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F0CF6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NPRAOVR-0036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5143EA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Sponsor country is required for GCC sponsor.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722E6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69DD3EC3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12A07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027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A388F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Sponsor transactions are suspended.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CA565B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NPRAOVR-0037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5FA6D1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Sponsor transactions are suspended.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F7DE3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0D33A10B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D9BC0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028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0CF79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Sponsor is watch listed.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82D902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NPRAOVR-0038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CBFF77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Sponsor is watch listed.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4349F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16805363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5CEFB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029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D23E90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Visa type doesn't </w:t>
            </w:r>
            <w:proofErr w:type="gram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has</w:t>
            </w:r>
            <w:proofErr w:type="gram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defined fees for extend.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B6E9D1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NPRAOVR-0039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349FA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Visa type doesn't </w:t>
            </w:r>
            <w:proofErr w:type="gram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has</w:t>
            </w:r>
            <w:proofErr w:type="gram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defined fees for extend.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EF596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34BDE988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0BB2EA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030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DB8C7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Visa type doesn't </w:t>
            </w:r>
            <w:proofErr w:type="gram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has</w:t>
            </w:r>
            <w:proofErr w:type="gram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defined fees for delay.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A828FE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NPRAOVR-0040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394C80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Visa type doesn't </w:t>
            </w:r>
            <w:proofErr w:type="gramStart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has</w:t>
            </w:r>
            <w:proofErr w:type="gramEnd"/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defined fees for delay.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89521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78AAB25A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4D860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031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DDD023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Extend fees are not calculated correctly.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86B2E5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NPRAOVR-0041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89CF69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Extend fees are not calculated correctly.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6CF46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03035CBC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925B3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041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78195E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Paid amount is not equal to the required amount to be paid.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722714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NPRAOVR-0042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214E3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Paid amount is not equal to the required amount to be paid.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83483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166FE2C1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9554A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042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19CC2F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Required visa is not exist.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BAD873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NPRAOVR-0043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0EA883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Required visa is not exist.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3A9A4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5257FF" w:rsidRPr="00130BC5" w14:paraId="53A4D32A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5AC86C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043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7CDEB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Applicant person in not exist.</w:t>
            </w: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33A5C8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NPRAOVR-0044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6BDBC6" w14:textId="77777777" w:rsidR="005257FF" w:rsidRPr="00130BC5" w:rsidRDefault="005257FF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130BC5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Applicant person in not exist.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B06E9" w14:textId="77777777" w:rsidR="005257FF" w:rsidRDefault="005257FF">
            <w:r w:rsidRPr="00811D2E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130BC5" w:rsidRPr="00130BC5" w14:paraId="31CA05FF" w14:textId="77777777" w:rsidTr="005257FF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5C6C6" w14:textId="77777777" w:rsidR="00130BC5" w:rsidRPr="00130BC5" w:rsidRDefault="00130BC5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E795F0" w14:textId="77777777" w:rsidR="00130BC5" w:rsidRPr="00130BC5" w:rsidRDefault="00130BC5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6FE358" w14:textId="77777777" w:rsidR="00130BC5" w:rsidRPr="00130BC5" w:rsidRDefault="00130BC5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716191" w14:textId="77777777" w:rsidR="00130BC5" w:rsidRPr="00130BC5" w:rsidRDefault="00130BC5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8ACCC" w14:textId="77777777" w:rsidR="00130BC5" w:rsidRPr="00D90173" w:rsidRDefault="00130BC5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</w:tbl>
    <w:p w14:paraId="2E54D317" w14:textId="77777777" w:rsidR="001940BF" w:rsidRPr="00D90173" w:rsidRDefault="001940BF" w:rsidP="00B95B2C">
      <w:pPr>
        <w:rPr>
          <w:rFonts w:asciiTheme="majorBidi" w:hAnsiTheme="majorBidi" w:cstheme="majorBidi"/>
        </w:rPr>
      </w:pPr>
    </w:p>
    <w:p w14:paraId="0732EFD4" w14:textId="77777777" w:rsidR="00440146" w:rsidRPr="00D90173" w:rsidRDefault="00440146" w:rsidP="00440146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25" w:name="_Toc422308752"/>
      <w:bookmarkStart w:id="26" w:name="_Toc22566386"/>
      <w:bookmarkStart w:id="27" w:name="_Toc40347141"/>
      <w:r w:rsidRPr="00D90173">
        <w:rPr>
          <w:rFonts w:asciiTheme="majorBidi" w:hAnsiTheme="majorBidi"/>
        </w:rPr>
        <w:t>Security</w:t>
      </w:r>
      <w:bookmarkEnd w:id="25"/>
      <w:bookmarkEnd w:id="26"/>
      <w:bookmarkEnd w:id="27"/>
    </w:p>
    <w:p w14:paraId="48273CA8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244ECC0E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  <w:r w:rsidRPr="00D90173">
        <w:rPr>
          <w:rFonts w:asciiTheme="majorBidi" w:hAnsiTheme="majorBidi" w:cstheme="majorBidi"/>
        </w:rPr>
        <w:t>Standard WS security features will be used to secure the service. Please use the below security headers based on the end point either SOAP1.1 or SOAP1.2</w:t>
      </w:r>
    </w:p>
    <w:p w14:paraId="7DF6F273" w14:textId="77777777" w:rsidR="00440146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05C01CEB" w14:textId="77777777" w:rsidR="00995263" w:rsidRDefault="00995263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36220FA8" w14:textId="77777777" w:rsidR="00995263" w:rsidRPr="00D90173" w:rsidRDefault="00995263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53BF60EB" w14:textId="77777777" w:rsidR="00440146" w:rsidRPr="00D90173" w:rsidRDefault="00440146" w:rsidP="00440146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28" w:name="_Toc422308753"/>
      <w:bookmarkStart w:id="29" w:name="_Toc22566387"/>
      <w:bookmarkStart w:id="30" w:name="_Toc40347142"/>
      <w:bookmarkStart w:id="31" w:name="_Toc377973851"/>
      <w:r w:rsidRPr="00D90173">
        <w:rPr>
          <w:rFonts w:asciiTheme="majorBidi" w:hAnsiTheme="majorBidi"/>
        </w:rPr>
        <w:t>Sample SOAP1.1 Header</w:t>
      </w:r>
      <w:bookmarkEnd w:id="28"/>
      <w:bookmarkEnd w:id="29"/>
      <w:bookmarkEnd w:id="30"/>
    </w:p>
    <w:p w14:paraId="6FF5FCBF" w14:textId="77777777" w:rsidR="00440146" w:rsidRPr="00D90173" w:rsidRDefault="00993018" w:rsidP="00440146">
      <w:pPr>
        <w:pStyle w:val="SpecBody-IndentedChar"/>
        <w:ind w:left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sz w:val="16"/>
          <w:szCs w:val="16"/>
          <w:lang w:eastAsia="en-US"/>
        </w:rPr>
        <w:pict w14:anchorId="32F7F4E2"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26" type="#_x0000_t202" style="position:absolute;margin-left:-.75pt;margin-top:11.3pt;width:540.25pt;height:146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">
            <v:textbox>
              <w:txbxContent>
                <w:p w14:paraId="20CE41FA" w14:textId="77777777" w:rsidR="00D60644" w:rsidRPr="00D90173" w:rsidRDefault="00D60644" w:rsidP="00440146">
                  <w:pPr>
                    <w:spacing w:after="0" w:line="240" w:lineRule="auto"/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</w:pPr>
                  <w:r w:rsidRPr="00D90173"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  <w:t>&lt;soapenv:Header&gt;</w:t>
                  </w:r>
                </w:p>
                <w:p w14:paraId="23C5E678" w14:textId="77777777" w:rsidR="00D60644" w:rsidRPr="00D90173" w:rsidRDefault="00D60644" w:rsidP="00440146">
                  <w:pPr>
                    <w:spacing w:after="0" w:line="240" w:lineRule="auto"/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</w:pPr>
                  <w:r w:rsidRPr="00D90173"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  <w:t>&lt;wsse:Security soapenv:actor="ngi" mustUnderstand="1" xmlns:wsse="http://docs.oasis-open.org/wss/2004/01/oasis-200401-wss-wssecurity-secext-1.0.xsd"&gt;</w:t>
                  </w:r>
                </w:p>
                <w:p w14:paraId="7A274A7A" w14:textId="77777777" w:rsidR="00D60644" w:rsidRPr="00D90173" w:rsidRDefault="00D60644" w:rsidP="00440146">
                  <w:pPr>
                    <w:spacing w:after="0" w:line="240" w:lineRule="auto"/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</w:pPr>
                  <w:r w:rsidRPr="00D90173"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  <w:t>&lt;wsse:UsernameToken&gt;</w:t>
                  </w:r>
                </w:p>
                <w:p w14:paraId="50613610" w14:textId="77777777" w:rsidR="00D60644" w:rsidRPr="00D90173" w:rsidRDefault="00D60644" w:rsidP="00440146">
                  <w:pPr>
                    <w:spacing w:after="0" w:line="240" w:lineRule="auto"/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</w:pPr>
                  <w:r w:rsidRPr="00D90173"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  <w:t>&lt;wsse:Username wsu:Id="unt_907818524" xmlns:wsu="http://docs.oasis-open.org/wss/2004/01/oasis-200401-wss-wssecurity-utility-1.0.xsd"&gt;</w:t>
                  </w:r>
                  <w:r w:rsidRPr="00D90173">
                    <w:rPr>
                      <w:rFonts w:asciiTheme="majorBidi" w:hAnsiTheme="majorBidi" w:cstheme="majorBidi"/>
                      <w:b/>
                      <w:bCs/>
                      <w:color w:val="008080"/>
                      <w:sz w:val="20"/>
                      <w:szCs w:val="20"/>
                    </w:rPr>
                    <w:t>username</w:t>
                  </w:r>
                  <w:r w:rsidRPr="00D90173"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  <w:t>&lt;/wsse:Username&gt;</w:t>
                  </w:r>
                </w:p>
                <w:p w14:paraId="3C63D483" w14:textId="77777777" w:rsidR="00D60644" w:rsidRPr="00D90173" w:rsidRDefault="00D60644" w:rsidP="00440146">
                  <w:pPr>
                    <w:spacing w:after="0" w:line="240" w:lineRule="auto"/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</w:pPr>
                  <w:r w:rsidRPr="00D90173"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  <w:t>&lt;wsse:Password Type="http://docs.oasis-open.org/wss/2004/01/oasis-200401-wss-username-token-profile-1.0#PasswordText"&gt;</w:t>
                  </w:r>
                  <w:r w:rsidRPr="00D90173">
                    <w:rPr>
                      <w:rFonts w:asciiTheme="majorBidi" w:hAnsiTheme="majorBidi" w:cstheme="majorBidi"/>
                      <w:b/>
                      <w:bCs/>
                      <w:color w:val="008080"/>
                      <w:sz w:val="20"/>
                      <w:szCs w:val="20"/>
                    </w:rPr>
                    <w:t>password</w:t>
                  </w:r>
                  <w:r w:rsidRPr="00D90173"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  <w:t>&lt;/wsse:Password&gt;</w:t>
                  </w:r>
                </w:p>
                <w:p w14:paraId="5CDC711E" w14:textId="77777777" w:rsidR="00D60644" w:rsidRPr="00D90173" w:rsidRDefault="00D60644" w:rsidP="00440146">
                  <w:pPr>
                    <w:spacing w:after="0" w:line="240" w:lineRule="auto"/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</w:pPr>
                  <w:r w:rsidRPr="00D90173"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  <w:t>&lt;/wsse:UsernameToken&gt;</w:t>
                  </w:r>
                </w:p>
                <w:p w14:paraId="0FEC6956" w14:textId="77777777" w:rsidR="00D60644" w:rsidRPr="00D90173" w:rsidRDefault="00D60644" w:rsidP="00440146">
                  <w:pPr>
                    <w:spacing w:after="0" w:line="240" w:lineRule="auto"/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</w:pPr>
                  <w:r w:rsidRPr="00D90173"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  <w:t>&lt;/wsse:Security&gt;</w:t>
                  </w:r>
                </w:p>
                <w:p w14:paraId="7B91CF1F" w14:textId="77777777" w:rsidR="00D60644" w:rsidRPr="0088468A" w:rsidRDefault="00D60644" w:rsidP="00440146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D90173">
                    <w:rPr>
                      <w:rFonts w:asciiTheme="majorBidi" w:hAnsiTheme="majorBidi" w:cstheme="majorBidi"/>
                      <w:color w:val="008080"/>
                      <w:sz w:val="20"/>
                      <w:szCs w:val="20"/>
                    </w:rPr>
                    <w:t>&lt;/soapenv:Header&gt;</w:t>
                  </w:r>
                  <w:r w:rsidRPr="0088468A">
                    <w:rPr>
                      <w:rFonts w:cs="Consolas"/>
                      <w:color w:val="008080"/>
                      <w:sz w:val="20"/>
                      <w:szCs w:val="20"/>
                    </w:rPr>
                    <w:cr/>
                  </w:r>
                </w:p>
              </w:txbxContent>
            </v:textbox>
          </v:shape>
        </w:pict>
      </w:r>
    </w:p>
    <w:p w14:paraId="4AEE225F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2CA98170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7DD760E1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4AAC849C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57682BAA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525FEE2D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454110E2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6C319474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451904A0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bookmarkEnd w:id="31"/>
    <w:p w14:paraId="6BD349E9" w14:textId="77777777" w:rsidR="00440146" w:rsidRPr="00E22966" w:rsidRDefault="00440146" w:rsidP="0044014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23C75D0B" w14:textId="77777777" w:rsidR="00440146" w:rsidRDefault="00440146" w:rsidP="00440146">
      <w:pPr>
        <w:rPr>
          <w:b/>
          <w:bCs/>
          <w:highlight w:val="yellow"/>
        </w:rPr>
      </w:pPr>
    </w:p>
    <w:p w14:paraId="324929F7" w14:textId="77777777" w:rsidR="00B95B2C" w:rsidRPr="005217F0" w:rsidRDefault="00B95B2C" w:rsidP="00B95B2C"/>
    <w:p w14:paraId="3BDBC0B2" w14:textId="77777777" w:rsidR="0022768F" w:rsidRDefault="0022768F" w:rsidP="00C63FF8">
      <w:pPr>
        <w:rPr>
          <w:b/>
          <w:bCs/>
          <w:highlight w:val="yellow"/>
        </w:rPr>
      </w:pPr>
    </w:p>
    <w:sectPr w:rsidR="0022768F" w:rsidSect="00F81A6F">
      <w:headerReference w:type="default" r:id="rId39"/>
      <w:footerReference w:type="default" r:id="rId40"/>
      <w:pgSz w:w="12240" w:h="15840"/>
      <w:pgMar w:top="720" w:right="720" w:bottom="720" w:left="720" w:header="14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3D8FB" w14:textId="77777777" w:rsidR="00993018" w:rsidRDefault="00993018" w:rsidP="00005436">
      <w:pPr>
        <w:spacing w:after="0" w:line="240" w:lineRule="auto"/>
      </w:pPr>
      <w:r>
        <w:separator/>
      </w:r>
    </w:p>
  </w:endnote>
  <w:endnote w:type="continuationSeparator" w:id="0">
    <w:p w14:paraId="1C127D3D" w14:textId="77777777" w:rsidR="00993018" w:rsidRDefault="00993018" w:rsidP="00005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38508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1C647A" w14:textId="77777777" w:rsidR="00D60644" w:rsidRDefault="00BD2BFF">
        <w:pPr>
          <w:pStyle w:val="Footer"/>
          <w:jc w:val="right"/>
        </w:pPr>
        <w:r>
          <w:fldChar w:fldCharType="begin"/>
        </w:r>
        <w:r w:rsidR="00D60644">
          <w:instrText xml:space="preserve"> PAGE   \* MERGEFORMAT </w:instrText>
        </w:r>
        <w:r>
          <w:fldChar w:fldCharType="separate"/>
        </w:r>
        <w:r w:rsidR="005257FF"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  <w:p w14:paraId="7447A330" w14:textId="77777777" w:rsidR="00D60644" w:rsidRDefault="00D606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8F3138" w14:textId="77777777" w:rsidR="00993018" w:rsidRDefault="00993018" w:rsidP="00005436">
      <w:pPr>
        <w:spacing w:after="0" w:line="240" w:lineRule="auto"/>
      </w:pPr>
      <w:r>
        <w:separator/>
      </w:r>
    </w:p>
  </w:footnote>
  <w:footnote w:type="continuationSeparator" w:id="0">
    <w:p w14:paraId="7C579335" w14:textId="77777777" w:rsidR="00993018" w:rsidRDefault="00993018" w:rsidP="00005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487107" w14:textId="77777777" w:rsidR="00D60644" w:rsidRPr="0029484A" w:rsidRDefault="00D60644" w:rsidP="005707EE">
    <w:pPr>
      <w:pStyle w:val="BodyText"/>
      <w:spacing w:before="0" w:after="0"/>
      <w:ind w:left="-567" w:firstLine="567"/>
      <w:rPr>
        <w:rFonts w:cstheme="minorHAnsi"/>
        <w:i/>
        <w:iCs/>
        <w:color w:val="3366FF"/>
        <w:lang w:val="en-AU"/>
      </w:rPr>
    </w:pPr>
    <w:r>
      <w:rPr>
        <w:noProof/>
        <w:lang w:eastAsia="en-US"/>
      </w:rPr>
      <w:drawing>
        <wp:inline distT="0" distB="0" distL="0" distR="0" wp14:anchorId="7DD8BC35" wp14:editId="7EB92BB2">
          <wp:extent cx="2112264" cy="466344"/>
          <wp:effectExtent l="0" t="0" r="2540" b="0"/>
          <wp:docPr id="2" name="Picture 2" descr="cid:image009.png@01D15855.015754A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id:image009.png@01D15855.015754A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264" cy="466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Cs/>
        <w:i/>
        <w:iCs/>
      </w:rPr>
      <w:t xml:space="preserve">                                                              Information &amp; eGovernment Authority</w:t>
    </w:r>
  </w:p>
  <w:p w14:paraId="492518D9" w14:textId="1EFCDB04" w:rsidR="00D60644" w:rsidRPr="0029484A" w:rsidRDefault="00D60644" w:rsidP="005707EE">
    <w:pPr>
      <w:pStyle w:val="Header"/>
      <w:pBdr>
        <w:bottom w:val="single" w:sz="4" w:space="1" w:color="auto"/>
      </w:pBdr>
      <w:jc w:val="right"/>
      <w:rPr>
        <w:rFonts w:cstheme="minorHAnsi"/>
        <w:i/>
        <w:color w:val="0000FF"/>
        <w:sz w:val="18"/>
      </w:rPr>
    </w:pPr>
    <w:r>
      <w:rPr>
        <w:rFonts w:cstheme="minorHAnsi"/>
        <w:i/>
        <w:iCs/>
        <w:color w:val="3366FF"/>
        <w:lang w:val="en-AU"/>
      </w:rPr>
      <w:tab/>
    </w:r>
    <w:r>
      <w:rPr>
        <w:rFonts w:cstheme="minorHAnsi"/>
        <w:i/>
        <w:iCs/>
        <w:color w:val="3366FF"/>
        <w:lang w:val="en-AU"/>
      </w:rPr>
      <w:tab/>
    </w:r>
    <w:r>
      <w:rPr>
        <w:bCs/>
        <w:i/>
        <w:iCs/>
      </w:rPr>
      <w:t>(</w:t>
    </w:r>
    <w:r w:rsidR="00C800A0" w:rsidRPr="00C800A0">
      <w:rPr>
        <w:bCs/>
        <w:i/>
        <w:iCs/>
      </w:rPr>
      <w:t>Nationality Passport and Residence Affairs</w:t>
    </w:r>
    <w:r>
      <w:rPr>
        <w:bCs/>
        <w:i/>
        <w:iCs/>
      </w:rPr>
      <w:t>)</w:t>
    </w:r>
  </w:p>
  <w:p w14:paraId="2F3707B0" w14:textId="77777777" w:rsidR="00D60644" w:rsidRDefault="00D60644" w:rsidP="00F81A6F">
    <w:pPr>
      <w:pStyle w:val="BodyText"/>
      <w:spacing w:before="0" w:after="0"/>
    </w:pPr>
  </w:p>
  <w:p w14:paraId="6D2EB005" w14:textId="77777777" w:rsidR="00D60644" w:rsidRDefault="00D60644" w:rsidP="00F81A6F">
    <w:pPr>
      <w:pStyle w:val="Header"/>
      <w:tabs>
        <w:tab w:val="left" w:pos="8940"/>
      </w:tabs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CFD01C0"/>
    <w:multiLevelType w:val="hybridMultilevel"/>
    <w:tmpl w:val="B00410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867861"/>
    <w:multiLevelType w:val="hybridMultilevel"/>
    <w:tmpl w:val="39E6B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87CFC"/>
    <w:multiLevelType w:val="hybridMultilevel"/>
    <w:tmpl w:val="229E66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57747"/>
    <w:multiLevelType w:val="hybridMultilevel"/>
    <w:tmpl w:val="130058CC"/>
    <w:lvl w:ilvl="0" w:tplc="92FC7118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E3F3D"/>
    <w:multiLevelType w:val="hybridMultilevel"/>
    <w:tmpl w:val="A32AF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51C7F"/>
    <w:multiLevelType w:val="hybridMultilevel"/>
    <w:tmpl w:val="7B644B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036BD"/>
    <w:multiLevelType w:val="hybridMultilevel"/>
    <w:tmpl w:val="F56CD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44E48"/>
    <w:multiLevelType w:val="hybridMultilevel"/>
    <w:tmpl w:val="6A20DB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7350B"/>
    <w:multiLevelType w:val="hybridMultilevel"/>
    <w:tmpl w:val="7B644B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301D67"/>
    <w:multiLevelType w:val="hybridMultilevel"/>
    <w:tmpl w:val="F99C71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560747"/>
    <w:multiLevelType w:val="hybridMultilevel"/>
    <w:tmpl w:val="7B644B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B29B3"/>
    <w:multiLevelType w:val="hybridMultilevel"/>
    <w:tmpl w:val="7B644B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227F51"/>
    <w:multiLevelType w:val="hybridMultilevel"/>
    <w:tmpl w:val="8DF0A808"/>
    <w:lvl w:ilvl="0" w:tplc="04090011">
      <w:start w:val="1"/>
      <w:numFmt w:val="decimal"/>
      <w:pStyle w:val="Heading1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BA2AA9"/>
    <w:multiLevelType w:val="multilevel"/>
    <w:tmpl w:val="AC5273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5161C3E"/>
    <w:multiLevelType w:val="hybridMultilevel"/>
    <w:tmpl w:val="130058CC"/>
    <w:lvl w:ilvl="0" w:tplc="92FC7118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81976"/>
    <w:multiLevelType w:val="hybridMultilevel"/>
    <w:tmpl w:val="D7B038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E6BD0"/>
    <w:multiLevelType w:val="hybridMultilevel"/>
    <w:tmpl w:val="F022F78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16"/>
  </w:num>
  <w:num w:numId="3">
    <w:abstractNumId w:val="9"/>
  </w:num>
  <w:num w:numId="4">
    <w:abstractNumId w:val="0"/>
  </w:num>
  <w:num w:numId="5">
    <w:abstractNumId w:val="4"/>
  </w:num>
  <w:num w:numId="6">
    <w:abstractNumId w:val="3"/>
  </w:num>
  <w:num w:numId="7">
    <w:abstractNumId w:val="17"/>
  </w:num>
  <w:num w:numId="8">
    <w:abstractNumId w:val="5"/>
  </w:num>
  <w:num w:numId="9">
    <w:abstractNumId w:val="12"/>
  </w:num>
  <w:num w:numId="10">
    <w:abstractNumId w:val="18"/>
  </w:num>
  <w:num w:numId="11">
    <w:abstractNumId w:val="14"/>
  </w:num>
  <w:num w:numId="12">
    <w:abstractNumId w:val="11"/>
  </w:num>
  <w:num w:numId="13">
    <w:abstractNumId w:val="8"/>
  </w:num>
  <w:num w:numId="14">
    <w:abstractNumId w:val="13"/>
  </w:num>
  <w:num w:numId="15">
    <w:abstractNumId w:val="6"/>
  </w:num>
  <w:num w:numId="16">
    <w:abstractNumId w:val="19"/>
  </w:num>
  <w:num w:numId="17">
    <w:abstractNumId w:val="7"/>
  </w:num>
  <w:num w:numId="18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90C"/>
    <w:rsid w:val="00001086"/>
    <w:rsid w:val="000039AA"/>
    <w:rsid w:val="00005436"/>
    <w:rsid w:val="000058C1"/>
    <w:rsid w:val="000079A1"/>
    <w:rsid w:val="00007CFE"/>
    <w:rsid w:val="00011514"/>
    <w:rsid w:val="00014007"/>
    <w:rsid w:val="00016CFF"/>
    <w:rsid w:val="00020D42"/>
    <w:rsid w:val="00027AFE"/>
    <w:rsid w:val="000337DB"/>
    <w:rsid w:val="000352DF"/>
    <w:rsid w:val="000367DE"/>
    <w:rsid w:val="00036803"/>
    <w:rsid w:val="000416DD"/>
    <w:rsid w:val="00042476"/>
    <w:rsid w:val="00051436"/>
    <w:rsid w:val="00051481"/>
    <w:rsid w:val="000518E3"/>
    <w:rsid w:val="00057575"/>
    <w:rsid w:val="00062A16"/>
    <w:rsid w:val="00065950"/>
    <w:rsid w:val="00065EF9"/>
    <w:rsid w:val="00071E18"/>
    <w:rsid w:val="0007701B"/>
    <w:rsid w:val="000819DE"/>
    <w:rsid w:val="00081B25"/>
    <w:rsid w:val="0009137B"/>
    <w:rsid w:val="00092D5C"/>
    <w:rsid w:val="000975A8"/>
    <w:rsid w:val="000975ED"/>
    <w:rsid w:val="000A1FB7"/>
    <w:rsid w:val="000A34CA"/>
    <w:rsid w:val="000A38D6"/>
    <w:rsid w:val="000A5F04"/>
    <w:rsid w:val="000B1126"/>
    <w:rsid w:val="000B17A8"/>
    <w:rsid w:val="000B4D52"/>
    <w:rsid w:val="000C18A3"/>
    <w:rsid w:val="000C1E38"/>
    <w:rsid w:val="000C3054"/>
    <w:rsid w:val="000C5418"/>
    <w:rsid w:val="000C77C7"/>
    <w:rsid w:val="000C7BE3"/>
    <w:rsid w:val="000D0D64"/>
    <w:rsid w:val="000D75FB"/>
    <w:rsid w:val="000E099E"/>
    <w:rsid w:val="000E1A71"/>
    <w:rsid w:val="000E5DE2"/>
    <w:rsid w:val="000F0EE4"/>
    <w:rsid w:val="000F4AA4"/>
    <w:rsid w:val="000F61DC"/>
    <w:rsid w:val="000F6765"/>
    <w:rsid w:val="00100BB8"/>
    <w:rsid w:val="0010122B"/>
    <w:rsid w:val="0010320C"/>
    <w:rsid w:val="00107806"/>
    <w:rsid w:val="00110F32"/>
    <w:rsid w:val="00111D58"/>
    <w:rsid w:val="0011293C"/>
    <w:rsid w:val="00112FB3"/>
    <w:rsid w:val="00113B57"/>
    <w:rsid w:val="0011634A"/>
    <w:rsid w:val="00117AF1"/>
    <w:rsid w:val="00117D64"/>
    <w:rsid w:val="00117E58"/>
    <w:rsid w:val="00120E9E"/>
    <w:rsid w:val="00121BEA"/>
    <w:rsid w:val="001306C1"/>
    <w:rsid w:val="00130BC5"/>
    <w:rsid w:val="001311EB"/>
    <w:rsid w:val="001338E9"/>
    <w:rsid w:val="0013427E"/>
    <w:rsid w:val="0013490E"/>
    <w:rsid w:val="00135CFC"/>
    <w:rsid w:val="0014191E"/>
    <w:rsid w:val="00143AF6"/>
    <w:rsid w:val="00144252"/>
    <w:rsid w:val="00147760"/>
    <w:rsid w:val="00147C2A"/>
    <w:rsid w:val="00147FAD"/>
    <w:rsid w:val="00151186"/>
    <w:rsid w:val="0015328A"/>
    <w:rsid w:val="0016051E"/>
    <w:rsid w:val="0016105A"/>
    <w:rsid w:val="00161A0E"/>
    <w:rsid w:val="00162E53"/>
    <w:rsid w:val="00164F58"/>
    <w:rsid w:val="00167493"/>
    <w:rsid w:val="0017051A"/>
    <w:rsid w:val="001708BD"/>
    <w:rsid w:val="0017131D"/>
    <w:rsid w:val="00171A53"/>
    <w:rsid w:val="00171AB5"/>
    <w:rsid w:val="00174E18"/>
    <w:rsid w:val="00176447"/>
    <w:rsid w:val="00176897"/>
    <w:rsid w:val="00176EC6"/>
    <w:rsid w:val="001829EC"/>
    <w:rsid w:val="00182B32"/>
    <w:rsid w:val="00183FC9"/>
    <w:rsid w:val="001842D8"/>
    <w:rsid w:val="001856E3"/>
    <w:rsid w:val="001857BB"/>
    <w:rsid w:val="0018622E"/>
    <w:rsid w:val="00186C84"/>
    <w:rsid w:val="00190F8E"/>
    <w:rsid w:val="00193157"/>
    <w:rsid w:val="001940BF"/>
    <w:rsid w:val="001954AA"/>
    <w:rsid w:val="00195DAF"/>
    <w:rsid w:val="001A48C7"/>
    <w:rsid w:val="001A5019"/>
    <w:rsid w:val="001A5B87"/>
    <w:rsid w:val="001A728C"/>
    <w:rsid w:val="001B330E"/>
    <w:rsid w:val="001B5F5D"/>
    <w:rsid w:val="001B6C4E"/>
    <w:rsid w:val="001B7443"/>
    <w:rsid w:val="001B7C72"/>
    <w:rsid w:val="001C01FA"/>
    <w:rsid w:val="001C335A"/>
    <w:rsid w:val="001C36D3"/>
    <w:rsid w:val="001C578E"/>
    <w:rsid w:val="001C6473"/>
    <w:rsid w:val="001C65CE"/>
    <w:rsid w:val="001C69CD"/>
    <w:rsid w:val="001C6A8B"/>
    <w:rsid w:val="001C6AF3"/>
    <w:rsid w:val="001C78B8"/>
    <w:rsid w:val="001C7DF6"/>
    <w:rsid w:val="001D0BA2"/>
    <w:rsid w:val="001D11D9"/>
    <w:rsid w:val="001D45F5"/>
    <w:rsid w:val="001E0389"/>
    <w:rsid w:val="001E4CEE"/>
    <w:rsid w:val="001E52DD"/>
    <w:rsid w:val="001E5D04"/>
    <w:rsid w:val="001E73DD"/>
    <w:rsid w:val="001F2D38"/>
    <w:rsid w:val="001F3DDD"/>
    <w:rsid w:val="001F705F"/>
    <w:rsid w:val="00200878"/>
    <w:rsid w:val="002016F9"/>
    <w:rsid w:val="00202781"/>
    <w:rsid w:val="00206D4B"/>
    <w:rsid w:val="00210077"/>
    <w:rsid w:val="00212829"/>
    <w:rsid w:val="0021636F"/>
    <w:rsid w:val="0022279D"/>
    <w:rsid w:val="002235CE"/>
    <w:rsid w:val="00224078"/>
    <w:rsid w:val="00224731"/>
    <w:rsid w:val="002257BC"/>
    <w:rsid w:val="00227278"/>
    <w:rsid w:val="0022768F"/>
    <w:rsid w:val="00227D79"/>
    <w:rsid w:val="00231DA6"/>
    <w:rsid w:val="00234FCC"/>
    <w:rsid w:val="002352BF"/>
    <w:rsid w:val="00236DE7"/>
    <w:rsid w:val="00243429"/>
    <w:rsid w:val="00244AAA"/>
    <w:rsid w:val="0024641F"/>
    <w:rsid w:val="00246581"/>
    <w:rsid w:val="00246BA7"/>
    <w:rsid w:val="00246EEF"/>
    <w:rsid w:val="00247B09"/>
    <w:rsid w:val="0025363C"/>
    <w:rsid w:val="00255065"/>
    <w:rsid w:val="00260DDB"/>
    <w:rsid w:val="0026112F"/>
    <w:rsid w:val="0026687F"/>
    <w:rsid w:val="00267497"/>
    <w:rsid w:val="00270612"/>
    <w:rsid w:val="00272FD0"/>
    <w:rsid w:val="00274D58"/>
    <w:rsid w:val="00277039"/>
    <w:rsid w:val="00280A13"/>
    <w:rsid w:val="00283C49"/>
    <w:rsid w:val="0028435D"/>
    <w:rsid w:val="00284828"/>
    <w:rsid w:val="002857BC"/>
    <w:rsid w:val="0028729A"/>
    <w:rsid w:val="0029102F"/>
    <w:rsid w:val="00292FE1"/>
    <w:rsid w:val="0029341B"/>
    <w:rsid w:val="00295AF4"/>
    <w:rsid w:val="00296D0A"/>
    <w:rsid w:val="00296FA8"/>
    <w:rsid w:val="002A0061"/>
    <w:rsid w:val="002A1A5F"/>
    <w:rsid w:val="002A41E2"/>
    <w:rsid w:val="002A54EE"/>
    <w:rsid w:val="002B0E0C"/>
    <w:rsid w:val="002B33B6"/>
    <w:rsid w:val="002B54F8"/>
    <w:rsid w:val="002C4260"/>
    <w:rsid w:val="002C4FF9"/>
    <w:rsid w:val="002C64FE"/>
    <w:rsid w:val="002D2324"/>
    <w:rsid w:val="002D781F"/>
    <w:rsid w:val="002E282E"/>
    <w:rsid w:val="002E2C52"/>
    <w:rsid w:val="002E3CFA"/>
    <w:rsid w:val="002E5384"/>
    <w:rsid w:val="002E62CB"/>
    <w:rsid w:val="002E76BA"/>
    <w:rsid w:val="002F0F39"/>
    <w:rsid w:val="002F2E17"/>
    <w:rsid w:val="002F3477"/>
    <w:rsid w:val="002F4A66"/>
    <w:rsid w:val="002F5041"/>
    <w:rsid w:val="003023EE"/>
    <w:rsid w:val="00303462"/>
    <w:rsid w:val="00305755"/>
    <w:rsid w:val="003065B4"/>
    <w:rsid w:val="00310421"/>
    <w:rsid w:val="00310D67"/>
    <w:rsid w:val="00311F61"/>
    <w:rsid w:val="00312AC7"/>
    <w:rsid w:val="00312F47"/>
    <w:rsid w:val="00313279"/>
    <w:rsid w:val="00314F69"/>
    <w:rsid w:val="00316A38"/>
    <w:rsid w:val="00316D59"/>
    <w:rsid w:val="00316E8A"/>
    <w:rsid w:val="003172B3"/>
    <w:rsid w:val="00322A37"/>
    <w:rsid w:val="00322A74"/>
    <w:rsid w:val="00322F72"/>
    <w:rsid w:val="0032340F"/>
    <w:rsid w:val="003253D5"/>
    <w:rsid w:val="00325853"/>
    <w:rsid w:val="003264CE"/>
    <w:rsid w:val="003330CF"/>
    <w:rsid w:val="003351FC"/>
    <w:rsid w:val="0033628F"/>
    <w:rsid w:val="00336872"/>
    <w:rsid w:val="003368D5"/>
    <w:rsid w:val="0034045B"/>
    <w:rsid w:val="00342720"/>
    <w:rsid w:val="00343FA8"/>
    <w:rsid w:val="00344D06"/>
    <w:rsid w:val="0034589B"/>
    <w:rsid w:val="00346941"/>
    <w:rsid w:val="00350817"/>
    <w:rsid w:val="00350990"/>
    <w:rsid w:val="00354D74"/>
    <w:rsid w:val="00354E06"/>
    <w:rsid w:val="00356DE7"/>
    <w:rsid w:val="003607E4"/>
    <w:rsid w:val="00361F9E"/>
    <w:rsid w:val="003648D1"/>
    <w:rsid w:val="00366D13"/>
    <w:rsid w:val="00366EAE"/>
    <w:rsid w:val="0036727E"/>
    <w:rsid w:val="003700C9"/>
    <w:rsid w:val="00374CDB"/>
    <w:rsid w:val="00375C65"/>
    <w:rsid w:val="00377AD9"/>
    <w:rsid w:val="00382D53"/>
    <w:rsid w:val="00384770"/>
    <w:rsid w:val="00384A91"/>
    <w:rsid w:val="00384B80"/>
    <w:rsid w:val="00386FEE"/>
    <w:rsid w:val="003900BC"/>
    <w:rsid w:val="0039056C"/>
    <w:rsid w:val="00391F4B"/>
    <w:rsid w:val="00392A62"/>
    <w:rsid w:val="00393F01"/>
    <w:rsid w:val="00394F03"/>
    <w:rsid w:val="0039758B"/>
    <w:rsid w:val="00397AA2"/>
    <w:rsid w:val="003A1959"/>
    <w:rsid w:val="003A54C3"/>
    <w:rsid w:val="003A7656"/>
    <w:rsid w:val="003B2118"/>
    <w:rsid w:val="003B4BA0"/>
    <w:rsid w:val="003B50FB"/>
    <w:rsid w:val="003B73BF"/>
    <w:rsid w:val="003B7E46"/>
    <w:rsid w:val="003C142A"/>
    <w:rsid w:val="003C1EC6"/>
    <w:rsid w:val="003C2779"/>
    <w:rsid w:val="003C5F63"/>
    <w:rsid w:val="003D76A1"/>
    <w:rsid w:val="003E0699"/>
    <w:rsid w:val="003E2CD0"/>
    <w:rsid w:val="003E4B6B"/>
    <w:rsid w:val="003F07A6"/>
    <w:rsid w:val="003F3BCA"/>
    <w:rsid w:val="003F3E44"/>
    <w:rsid w:val="003F5D31"/>
    <w:rsid w:val="003F6B93"/>
    <w:rsid w:val="003F7EC2"/>
    <w:rsid w:val="00401395"/>
    <w:rsid w:val="00401FD2"/>
    <w:rsid w:val="00403559"/>
    <w:rsid w:val="00407AF7"/>
    <w:rsid w:val="004120F9"/>
    <w:rsid w:val="00415C17"/>
    <w:rsid w:val="0041710F"/>
    <w:rsid w:val="00417331"/>
    <w:rsid w:val="00421B20"/>
    <w:rsid w:val="00425868"/>
    <w:rsid w:val="004260C6"/>
    <w:rsid w:val="00427E2B"/>
    <w:rsid w:val="00430179"/>
    <w:rsid w:val="00430C43"/>
    <w:rsid w:val="00432CBC"/>
    <w:rsid w:val="00433FD1"/>
    <w:rsid w:val="00437143"/>
    <w:rsid w:val="0043755E"/>
    <w:rsid w:val="00440146"/>
    <w:rsid w:val="004418B0"/>
    <w:rsid w:val="004419EC"/>
    <w:rsid w:val="00442724"/>
    <w:rsid w:val="00444095"/>
    <w:rsid w:val="00450800"/>
    <w:rsid w:val="004511DD"/>
    <w:rsid w:val="00454014"/>
    <w:rsid w:val="00454943"/>
    <w:rsid w:val="00456188"/>
    <w:rsid w:val="00460B9F"/>
    <w:rsid w:val="00461316"/>
    <w:rsid w:val="00462154"/>
    <w:rsid w:val="00462A22"/>
    <w:rsid w:val="0047001D"/>
    <w:rsid w:val="00470393"/>
    <w:rsid w:val="00470543"/>
    <w:rsid w:val="00473F5B"/>
    <w:rsid w:val="00475FA2"/>
    <w:rsid w:val="00476447"/>
    <w:rsid w:val="004774DA"/>
    <w:rsid w:val="00480334"/>
    <w:rsid w:val="004859D4"/>
    <w:rsid w:val="00495E24"/>
    <w:rsid w:val="004A0074"/>
    <w:rsid w:val="004A1F1E"/>
    <w:rsid w:val="004A3A65"/>
    <w:rsid w:val="004A486B"/>
    <w:rsid w:val="004A6F00"/>
    <w:rsid w:val="004B24D0"/>
    <w:rsid w:val="004B5D18"/>
    <w:rsid w:val="004C12CC"/>
    <w:rsid w:val="004C1BCA"/>
    <w:rsid w:val="004C1DFE"/>
    <w:rsid w:val="004C313C"/>
    <w:rsid w:val="004C3A49"/>
    <w:rsid w:val="004C40BF"/>
    <w:rsid w:val="004C42AE"/>
    <w:rsid w:val="004C4829"/>
    <w:rsid w:val="004C5512"/>
    <w:rsid w:val="004C72AA"/>
    <w:rsid w:val="004D0EFD"/>
    <w:rsid w:val="004D187D"/>
    <w:rsid w:val="004D441E"/>
    <w:rsid w:val="004D47A8"/>
    <w:rsid w:val="004D5D5F"/>
    <w:rsid w:val="004D5E79"/>
    <w:rsid w:val="004D60EF"/>
    <w:rsid w:val="004D7773"/>
    <w:rsid w:val="004D7FF5"/>
    <w:rsid w:val="004E256D"/>
    <w:rsid w:val="004E44F8"/>
    <w:rsid w:val="004F0310"/>
    <w:rsid w:val="004F042F"/>
    <w:rsid w:val="004F103A"/>
    <w:rsid w:val="004F274C"/>
    <w:rsid w:val="004F5E30"/>
    <w:rsid w:val="004F6074"/>
    <w:rsid w:val="004F6A51"/>
    <w:rsid w:val="004F765D"/>
    <w:rsid w:val="00501AA3"/>
    <w:rsid w:val="005036E7"/>
    <w:rsid w:val="00505CE6"/>
    <w:rsid w:val="005125D1"/>
    <w:rsid w:val="00520EB7"/>
    <w:rsid w:val="005257FF"/>
    <w:rsid w:val="005259A3"/>
    <w:rsid w:val="00527649"/>
    <w:rsid w:val="00532D5A"/>
    <w:rsid w:val="0053588B"/>
    <w:rsid w:val="00535F4B"/>
    <w:rsid w:val="00545F4E"/>
    <w:rsid w:val="0055034A"/>
    <w:rsid w:val="00552A5B"/>
    <w:rsid w:val="00552E8B"/>
    <w:rsid w:val="0055363B"/>
    <w:rsid w:val="00554D14"/>
    <w:rsid w:val="00557C9F"/>
    <w:rsid w:val="00561105"/>
    <w:rsid w:val="0056218A"/>
    <w:rsid w:val="005658B6"/>
    <w:rsid w:val="005664FB"/>
    <w:rsid w:val="0057000C"/>
    <w:rsid w:val="005707EE"/>
    <w:rsid w:val="00573DE0"/>
    <w:rsid w:val="0057653C"/>
    <w:rsid w:val="00576CF3"/>
    <w:rsid w:val="0058214B"/>
    <w:rsid w:val="00584290"/>
    <w:rsid w:val="00584E7B"/>
    <w:rsid w:val="00585A98"/>
    <w:rsid w:val="005874FC"/>
    <w:rsid w:val="005905D4"/>
    <w:rsid w:val="00590EE9"/>
    <w:rsid w:val="00592EFD"/>
    <w:rsid w:val="0059374E"/>
    <w:rsid w:val="00594050"/>
    <w:rsid w:val="00594D3C"/>
    <w:rsid w:val="00595D53"/>
    <w:rsid w:val="005A1800"/>
    <w:rsid w:val="005A20F7"/>
    <w:rsid w:val="005A4D9C"/>
    <w:rsid w:val="005A6F00"/>
    <w:rsid w:val="005B36CD"/>
    <w:rsid w:val="005B3852"/>
    <w:rsid w:val="005B3C57"/>
    <w:rsid w:val="005B722C"/>
    <w:rsid w:val="005C080F"/>
    <w:rsid w:val="005C1069"/>
    <w:rsid w:val="005C2FF0"/>
    <w:rsid w:val="005C4EDF"/>
    <w:rsid w:val="005C61C7"/>
    <w:rsid w:val="005D14C2"/>
    <w:rsid w:val="005D262B"/>
    <w:rsid w:val="005D2D71"/>
    <w:rsid w:val="005D34EE"/>
    <w:rsid w:val="005D36BB"/>
    <w:rsid w:val="005D7246"/>
    <w:rsid w:val="005E0C5F"/>
    <w:rsid w:val="005E3AC8"/>
    <w:rsid w:val="005E4EB7"/>
    <w:rsid w:val="005F1BAD"/>
    <w:rsid w:val="005F3651"/>
    <w:rsid w:val="005F5A2B"/>
    <w:rsid w:val="005F5D37"/>
    <w:rsid w:val="005F61A4"/>
    <w:rsid w:val="005F6E7D"/>
    <w:rsid w:val="0060149D"/>
    <w:rsid w:val="006014B5"/>
    <w:rsid w:val="0060169C"/>
    <w:rsid w:val="00606DE2"/>
    <w:rsid w:val="00610A68"/>
    <w:rsid w:val="00613605"/>
    <w:rsid w:val="00613BCE"/>
    <w:rsid w:val="006151D6"/>
    <w:rsid w:val="0061552D"/>
    <w:rsid w:val="0061653B"/>
    <w:rsid w:val="006209BD"/>
    <w:rsid w:val="006210DD"/>
    <w:rsid w:val="00624B35"/>
    <w:rsid w:val="0062629C"/>
    <w:rsid w:val="00626C09"/>
    <w:rsid w:val="006277A1"/>
    <w:rsid w:val="00630A7E"/>
    <w:rsid w:val="0063188E"/>
    <w:rsid w:val="00631D97"/>
    <w:rsid w:val="00634D13"/>
    <w:rsid w:val="006359D8"/>
    <w:rsid w:val="00635B3A"/>
    <w:rsid w:val="00635C39"/>
    <w:rsid w:val="00645784"/>
    <w:rsid w:val="006467EF"/>
    <w:rsid w:val="00651CB9"/>
    <w:rsid w:val="006531D2"/>
    <w:rsid w:val="00655F74"/>
    <w:rsid w:val="00661CFB"/>
    <w:rsid w:val="00661D74"/>
    <w:rsid w:val="006632E8"/>
    <w:rsid w:val="00665AF2"/>
    <w:rsid w:val="00666332"/>
    <w:rsid w:val="006677BA"/>
    <w:rsid w:val="00667E5A"/>
    <w:rsid w:val="006709B0"/>
    <w:rsid w:val="00671AD8"/>
    <w:rsid w:val="00674016"/>
    <w:rsid w:val="0067428E"/>
    <w:rsid w:val="00677FFA"/>
    <w:rsid w:val="0068016E"/>
    <w:rsid w:val="00683B20"/>
    <w:rsid w:val="0068615E"/>
    <w:rsid w:val="0069069C"/>
    <w:rsid w:val="00692ACE"/>
    <w:rsid w:val="00692E90"/>
    <w:rsid w:val="00694000"/>
    <w:rsid w:val="0069761D"/>
    <w:rsid w:val="00697F82"/>
    <w:rsid w:val="006A34CF"/>
    <w:rsid w:val="006A3C2C"/>
    <w:rsid w:val="006A43E2"/>
    <w:rsid w:val="006B214D"/>
    <w:rsid w:val="006B24D7"/>
    <w:rsid w:val="006B30E3"/>
    <w:rsid w:val="006B4648"/>
    <w:rsid w:val="006C07F9"/>
    <w:rsid w:val="006C2B68"/>
    <w:rsid w:val="006C3634"/>
    <w:rsid w:val="006C4959"/>
    <w:rsid w:val="006D0F5C"/>
    <w:rsid w:val="006D470E"/>
    <w:rsid w:val="006D71FC"/>
    <w:rsid w:val="006D7A7D"/>
    <w:rsid w:val="006D7A83"/>
    <w:rsid w:val="006E3691"/>
    <w:rsid w:val="006E3EDC"/>
    <w:rsid w:val="006E5CD4"/>
    <w:rsid w:val="006E7C3C"/>
    <w:rsid w:val="006F0954"/>
    <w:rsid w:val="006F2194"/>
    <w:rsid w:val="006F2915"/>
    <w:rsid w:val="006F4A32"/>
    <w:rsid w:val="006F69D6"/>
    <w:rsid w:val="00702C53"/>
    <w:rsid w:val="00706EDD"/>
    <w:rsid w:val="00707FA3"/>
    <w:rsid w:val="007116E9"/>
    <w:rsid w:val="00712785"/>
    <w:rsid w:val="007153D8"/>
    <w:rsid w:val="0071654A"/>
    <w:rsid w:val="00716ABD"/>
    <w:rsid w:val="007208F8"/>
    <w:rsid w:val="007214D6"/>
    <w:rsid w:val="007217EA"/>
    <w:rsid w:val="00730145"/>
    <w:rsid w:val="0073073D"/>
    <w:rsid w:val="00730DD2"/>
    <w:rsid w:val="00734629"/>
    <w:rsid w:val="007358FD"/>
    <w:rsid w:val="00736CB0"/>
    <w:rsid w:val="00740534"/>
    <w:rsid w:val="00740955"/>
    <w:rsid w:val="00742DAB"/>
    <w:rsid w:val="00744898"/>
    <w:rsid w:val="007452F9"/>
    <w:rsid w:val="00752248"/>
    <w:rsid w:val="007527C3"/>
    <w:rsid w:val="00756E71"/>
    <w:rsid w:val="00757215"/>
    <w:rsid w:val="00763D37"/>
    <w:rsid w:val="00764C54"/>
    <w:rsid w:val="00765370"/>
    <w:rsid w:val="0076546C"/>
    <w:rsid w:val="0076751E"/>
    <w:rsid w:val="00767A00"/>
    <w:rsid w:val="00770D16"/>
    <w:rsid w:val="007714DB"/>
    <w:rsid w:val="007739FC"/>
    <w:rsid w:val="00774B06"/>
    <w:rsid w:val="0077717A"/>
    <w:rsid w:val="00777476"/>
    <w:rsid w:val="007775DD"/>
    <w:rsid w:val="00777ACC"/>
    <w:rsid w:val="00780386"/>
    <w:rsid w:val="00781CF0"/>
    <w:rsid w:val="00783C1F"/>
    <w:rsid w:val="0078432D"/>
    <w:rsid w:val="007854F4"/>
    <w:rsid w:val="007857B0"/>
    <w:rsid w:val="00785B4D"/>
    <w:rsid w:val="007865D6"/>
    <w:rsid w:val="0078681F"/>
    <w:rsid w:val="00787050"/>
    <w:rsid w:val="0079185D"/>
    <w:rsid w:val="00791D91"/>
    <w:rsid w:val="0079277C"/>
    <w:rsid w:val="007965A5"/>
    <w:rsid w:val="00797255"/>
    <w:rsid w:val="007A092A"/>
    <w:rsid w:val="007A30D8"/>
    <w:rsid w:val="007A3932"/>
    <w:rsid w:val="007A3995"/>
    <w:rsid w:val="007A3E6D"/>
    <w:rsid w:val="007A611A"/>
    <w:rsid w:val="007A76D3"/>
    <w:rsid w:val="007A79D9"/>
    <w:rsid w:val="007B0B6C"/>
    <w:rsid w:val="007B213D"/>
    <w:rsid w:val="007B403A"/>
    <w:rsid w:val="007B4F9F"/>
    <w:rsid w:val="007C358C"/>
    <w:rsid w:val="007C4820"/>
    <w:rsid w:val="007C4FBC"/>
    <w:rsid w:val="007C5121"/>
    <w:rsid w:val="007C53B7"/>
    <w:rsid w:val="007C54D9"/>
    <w:rsid w:val="007C58CD"/>
    <w:rsid w:val="007C5E35"/>
    <w:rsid w:val="007C66A4"/>
    <w:rsid w:val="007C671C"/>
    <w:rsid w:val="007C6A97"/>
    <w:rsid w:val="007C6DCA"/>
    <w:rsid w:val="007D203A"/>
    <w:rsid w:val="007D32C5"/>
    <w:rsid w:val="007D360E"/>
    <w:rsid w:val="007D3BE2"/>
    <w:rsid w:val="007D6037"/>
    <w:rsid w:val="007D6B44"/>
    <w:rsid w:val="007E1D6E"/>
    <w:rsid w:val="007E26A3"/>
    <w:rsid w:val="007E2A47"/>
    <w:rsid w:val="007E2DA7"/>
    <w:rsid w:val="007E6841"/>
    <w:rsid w:val="007E7D12"/>
    <w:rsid w:val="007F33D4"/>
    <w:rsid w:val="007F690A"/>
    <w:rsid w:val="00804516"/>
    <w:rsid w:val="00805320"/>
    <w:rsid w:val="008078A7"/>
    <w:rsid w:val="00807A3E"/>
    <w:rsid w:val="00811985"/>
    <w:rsid w:val="00812846"/>
    <w:rsid w:val="00813D32"/>
    <w:rsid w:val="008150E6"/>
    <w:rsid w:val="008153EE"/>
    <w:rsid w:val="00820B92"/>
    <w:rsid w:val="00820F4B"/>
    <w:rsid w:val="00822AE0"/>
    <w:rsid w:val="00825A62"/>
    <w:rsid w:val="00827A7A"/>
    <w:rsid w:val="00831D3F"/>
    <w:rsid w:val="00833053"/>
    <w:rsid w:val="00834C70"/>
    <w:rsid w:val="00835FEA"/>
    <w:rsid w:val="008368AA"/>
    <w:rsid w:val="008377E8"/>
    <w:rsid w:val="008410D1"/>
    <w:rsid w:val="008414B7"/>
    <w:rsid w:val="00845344"/>
    <w:rsid w:val="00845C6B"/>
    <w:rsid w:val="0085020B"/>
    <w:rsid w:val="0086224B"/>
    <w:rsid w:val="008643F9"/>
    <w:rsid w:val="00864AE0"/>
    <w:rsid w:val="00867E07"/>
    <w:rsid w:val="00872104"/>
    <w:rsid w:val="00873364"/>
    <w:rsid w:val="00874AA4"/>
    <w:rsid w:val="008805B2"/>
    <w:rsid w:val="0088066F"/>
    <w:rsid w:val="008806F4"/>
    <w:rsid w:val="00881D8F"/>
    <w:rsid w:val="008824B8"/>
    <w:rsid w:val="0088452B"/>
    <w:rsid w:val="008855C2"/>
    <w:rsid w:val="00886F2D"/>
    <w:rsid w:val="0089547F"/>
    <w:rsid w:val="00896BB8"/>
    <w:rsid w:val="00897F9D"/>
    <w:rsid w:val="008A1A32"/>
    <w:rsid w:val="008A3763"/>
    <w:rsid w:val="008A4511"/>
    <w:rsid w:val="008A506A"/>
    <w:rsid w:val="008A54EF"/>
    <w:rsid w:val="008B034B"/>
    <w:rsid w:val="008B348A"/>
    <w:rsid w:val="008B688F"/>
    <w:rsid w:val="008C5108"/>
    <w:rsid w:val="008C6ED8"/>
    <w:rsid w:val="008D0B94"/>
    <w:rsid w:val="008D0E80"/>
    <w:rsid w:val="008D2702"/>
    <w:rsid w:val="008D3C9D"/>
    <w:rsid w:val="008D4D41"/>
    <w:rsid w:val="008D6FCB"/>
    <w:rsid w:val="008D717B"/>
    <w:rsid w:val="008D7FB0"/>
    <w:rsid w:val="008E279F"/>
    <w:rsid w:val="008F0F57"/>
    <w:rsid w:val="008F2A70"/>
    <w:rsid w:val="008F2C1A"/>
    <w:rsid w:val="008F314B"/>
    <w:rsid w:val="008F5E4D"/>
    <w:rsid w:val="008F6ACE"/>
    <w:rsid w:val="008F735D"/>
    <w:rsid w:val="0090126F"/>
    <w:rsid w:val="009013F3"/>
    <w:rsid w:val="00904C3B"/>
    <w:rsid w:val="00904D4F"/>
    <w:rsid w:val="00906854"/>
    <w:rsid w:val="00907673"/>
    <w:rsid w:val="00907724"/>
    <w:rsid w:val="00911CBD"/>
    <w:rsid w:val="00913327"/>
    <w:rsid w:val="00915E8C"/>
    <w:rsid w:val="0091600C"/>
    <w:rsid w:val="009228F8"/>
    <w:rsid w:val="00926CF1"/>
    <w:rsid w:val="0092797C"/>
    <w:rsid w:val="00927F81"/>
    <w:rsid w:val="00930144"/>
    <w:rsid w:val="00930E5E"/>
    <w:rsid w:val="00930EA9"/>
    <w:rsid w:val="00931587"/>
    <w:rsid w:val="0093285F"/>
    <w:rsid w:val="00933F92"/>
    <w:rsid w:val="00935466"/>
    <w:rsid w:val="00937271"/>
    <w:rsid w:val="009441FC"/>
    <w:rsid w:val="00947570"/>
    <w:rsid w:val="00951963"/>
    <w:rsid w:val="00954305"/>
    <w:rsid w:val="0096111F"/>
    <w:rsid w:val="0096230F"/>
    <w:rsid w:val="00965CCE"/>
    <w:rsid w:val="009714A8"/>
    <w:rsid w:val="00971626"/>
    <w:rsid w:val="00973BA7"/>
    <w:rsid w:val="00974933"/>
    <w:rsid w:val="00974C24"/>
    <w:rsid w:val="00974ECE"/>
    <w:rsid w:val="00975C05"/>
    <w:rsid w:val="009801D4"/>
    <w:rsid w:val="0098267C"/>
    <w:rsid w:val="00983802"/>
    <w:rsid w:val="00986D8B"/>
    <w:rsid w:val="00987097"/>
    <w:rsid w:val="00991BE2"/>
    <w:rsid w:val="00992302"/>
    <w:rsid w:val="00993018"/>
    <w:rsid w:val="00995263"/>
    <w:rsid w:val="00996DB4"/>
    <w:rsid w:val="009971EF"/>
    <w:rsid w:val="009A1EAE"/>
    <w:rsid w:val="009A2115"/>
    <w:rsid w:val="009A2C1B"/>
    <w:rsid w:val="009B213F"/>
    <w:rsid w:val="009B2472"/>
    <w:rsid w:val="009B7E9D"/>
    <w:rsid w:val="009C1591"/>
    <w:rsid w:val="009C6401"/>
    <w:rsid w:val="009C6C4E"/>
    <w:rsid w:val="009D116B"/>
    <w:rsid w:val="009E07BE"/>
    <w:rsid w:val="009E3DBE"/>
    <w:rsid w:val="009E4114"/>
    <w:rsid w:val="009E44F3"/>
    <w:rsid w:val="009E469B"/>
    <w:rsid w:val="009E484B"/>
    <w:rsid w:val="009E5821"/>
    <w:rsid w:val="009E58AE"/>
    <w:rsid w:val="009E76D8"/>
    <w:rsid w:val="009F30D5"/>
    <w:rsid w:val="009F59F3"/>
    <w:rsid w:val="009F7E87"/>
    <w:rsid w:val="00A00A03"/>
    <w:rsid w:val="00A0161E"/>
    <w:rsid w:val="00A03071"/>
    <w:rsid w:val="00A10857"/>
    <w:rsid w:val="00A11360"/>
    <w:rsid w:val="00A134F9"/>
    <w:rsid w:val="00A13FDB"/>
    <w:rsid w:val="00A241A6"/>
    <w:rsid w:val="00A2490C"/>
    <w:rsid w:val="00A24AFF"/>
    <w:rsid w:val="00A26355"/>
    <w:rsid w:val="00A27916"/>
    <w:rsid w:val="00A27F4D"/>
    <w:rsid w:val="00A31C33"/>
    <w:rsid w:val="00A35C8D"/>
    <w:rsid w:val="00A431DC"/>
    <w:rsid w:val="00A4356E"/>
    <w:rsid w:val="00A453AD"/>
    <w:rsid w:val="00A51813"/>
    <w:rsid w:val="00A51B57"/>
    <w:rsid w:val="00A52524"/>
    <w:rsid w:val="00A5338E"/>
    <w:rsid w:val="00A5442B"/>
    <w:rsid w:val="00A55B81"/>
    <w:rsid w:val="00A60BDA"/>
    <w:rsid w:val="00A70B53"/>
    <w:rsid w:val="00A72A97"/>
    <w:rsid w:val="00A733D9"/>
    <w:rsid w:val="00A734F8"/>
    <w:rsid w:val="00A7423B"/>
    <w:rsid w:val="00A7573B"/>
    <w:rsid w:val="00A84003"/>
    <w:rsid w:val="00A861D8"/>
    <w:rsid w:val="00A865D9"/>
    <w:rsid w:val="00A86777"/>
    <w:rsid w:val="00A91C2F"/>
    <w:rsid w:val="00A92605"/>
    <w:rsid w:val="00A936CE"/>
    <w:rsid w:val="00A940C1"/>
    <w:rsid w:val="00A97491"/>
    <w:rsid w:val="00A97573"/>
    <w:rsid w:val="00AA2699"/>
    <w:rsid w:val="00AA2E4A"/>
    <w:rsid w:val="00AA3044"/>
    <w:rsid w:val="00AA3D4B"/>
    <w:rsid w:val="00AA43DF"/>
    <w:rsid w:val="00AA5CCC"/>
    <w:rsid w:val="00AB0BAD"/>
    <w:rsid w:val="00AB13D4"/>
    <w:rsid w:val="00AB1E38"/>
    <w:rsid w:val="00AB217A"/>
    <w:rsid w:val="00AB470B"/>
    <w:rsid w:val="00AC044F"/>
    <w:rsid w:val="00AC0611"/>
    <w:rsid w:val="00AC211C"/>
    <w:rsid w:val="00AC248E"/>
    <w:rsid w:val="00AC4466"/>
    <w:rsid w:val="00AC6205"/>
    <w:rsid w:val="00AC6934"/>
    <w:rsid w:val="00AC6A36"/>
    <w:rsid w:val="00AD1DED"/>
    <w:rsid w:val="00AD6A6F"/>
    <w:rsid w:val="00AE0603"/>
    <w:rsid w:val="00AF174E"/>
    <w:rsid w:val="00AF2FA3"/>
    <w:rsid w:val="00AF79C5"/>
    <w:rsid w:val="00B00733"/>
    <w:rsid w:val="00B04C05"/>
    <w:rsid w:val="00B07328"/>
    <w:rsid w:val="00B13994"/>
    <w:rsid w:val="00B13CCC"/>
    <w:rsid w:val="00B15ED4"/>
    <w:rsid w:val="00B21737"/>
    <w:rsid w:val="00B2334C"/>
    <w:rsid w:val="00B271DD"/>
    <w:rsid w:val="00B2777B"/>
    <w:rsid w:val="00B318A1"/>
    <w:rsid w:val="00B31B9A"/>
    <w:rsid w:val="00B32632"/>
    <w:rsid w:val="00B35443"/>
    <w:rsid w:val="00B35D94"/>
    <w:rsid w:val="00B368C6"/>
    <w:rsid w:val="00B37DB7"/>
    <w:rsid w:val="00B40CAB"/>
    <w:rsid w:val="00B413BB"/>
    <w:rsid w:val="00B42496"/>
    <w:rsid w:val="00B4269E"/>
    <w:rsid w:val="00B42B90"/>
    <w:rsid w:val="00B436A4"/>
    <w:rsid w:val="00B4447C"/>
    <w:rsid w:val="00B44E08"/>
    <w:rsid w:val="00B457C3"/>
    <w:rsid w:val="00B46095"/>
    <w:rsid w:val="00B551CA"/>
    <w:rsid w:val="00B563C4"/>
    <w:rsid w:val="00B63F4F"/>
    <w:rsid w:val="00B725BF"/>
    <w:rsid w:val="00B73A67"/>
    <w:rsid w:val="00B7545C"/>
    <w:rsid w:val="00B76D75"/>
    <w:rsid w:val="00B82B17"/>
    <w:rsid w:val="00B82E1E"/>
    <w:rsid w:val="00B85FA2"/>
    <w:rsid w:val="00B862F4"/>
    <w:rsid w:val="00B87AC5"/>
    <w:rsid w:val="00B87D82"/>
    <w:rsid w:val="00B90D3B"/>
    <w:rsid w:val="00B910F4"/>
    <w:rsid w:val="00B92A4E"/>
    <w:rsid w:val="00B95311"/>
    <w:rsid w:val="00B95B2C"/>
    <w:rsid w:val="00BA1145"/>
    <w:rsid w:val="00BA2A7B"/>
    <w:rsid w:val="00BA3B99"/>
    <w:rsid w:val="00BA4574"/>
    <w:rsid w:val="00BA4967"/>
    <w:rsid w:val="00BA7AC7"/>
    <w:rsid w:val="00BB0448"/>
    <w:rsid w:val="00BB1B8B"/>
    <w:rsid w:val="00BB1D4E"/>
    <w:rsid w:val="00BC0AB4"/>
    <w:rsid w:val="00BC0D36"/>
    <w:rsid w:val="00BC25C2"/>
    <w:rsid w:val="00BC5A00"/>
    <w:rsid w:val="00BC5A79"/>
    <w:rsid w:val="00BC729D"/>
    <w:rsid w:val="00BD0C92"/>
    <w:rsid w:val="00BD1F92"/>
    <w:rsid w:val="00BD2BFF"/>
    <w:rsid w:val="00BD428F"/>
    <w:rsid w:val="00BD4590"/>
    <w:rsid w:val="00BE365A"/>
    <w:rsid w:val="00BE441E"/>
    <w:rsid w:val="00BE4757"/>
    <w:rsid w:val="00BE5507"/>
    <w:rsid w:val="00BE67B4"/>
    <w:rsid w:val="00BE6AE9"/>
    <w:rsid w:val="00BE6B65"/>
    <w:rsid w:val="00BE6FE7"/>
    <w:rsid w:val="00BE7E6B"/>
    <w:rsid w:val="00BF06E3"/>
    <w:rsid w:val="00BF1300"/>
    <w:rsid w:val="00BF156E"/>
    <w:rsid w:val="00BF1E5C"/>
    <w:rsid w:val="00BF221C"/>
    <w:rsid w:val="00BF250C"/>
    <w:rsid w:val="00BF276A"/>
    <w:rsid w:val="00BF4E33"/>
    <w:rsid w:val="00BF6CD8"/>
    <w:rsid w:val="00BF6FEC"/>
    <w:rsid w:val="00C00651"/>
    <w:rsid w:val="00C0072F"/>
    <w:rsid w:val="00C0588B"/>
    <w:rsid w:val="00C066C6"/>
    <w:rsid w:val="00C07411"/>
    <w:rsid w:val="00C12D53"/>
    <w:rsid w:val="00C15B77"/>
    <w:rsid w:val="00C17284"/>
    <w:rsid w:val="00C20728"/>
    <w:rsid w:val="00C20743"/>
    <w:rsid w:val="00C21011"/>
    <w:rsid w:val="00C22201"/>
    <w:rsid w:val="00C25A8A"/>
    <w:rsid w:val="00C27DFA"/>
    <w:rsid w:val="00C27E70"/>
    <w:rsid w:val="00C3185A"/>
    <w:rsid w:val="00C32159"/>
    <w:rsid w:val="00C325FD"/>
    <w:rsid w:val="00C3659C"/>
    <w:rsid w:val="00C37209"/>
    <w:rsid w:val="00C44C2E"/>
    <w:rsid w:val="00C45FBD"/>
    <w:rsid w:val="00C502BA"/>
    <w:rsid w:val="00C50C4A"/>
    <w:rsid w:val="00C515C0"/>
    <w:rsid w:val="00C52EDA"/>
    <w:rsid w:val="00C52EE0"/>
    <w:rsid w:val="00C611E2"/>
    <w:rsid w:val="00C63766"/>
    <w:rsid w:val="00C63FF8"/>
    <w:rsid w:val="00C659EC"/>
    <w:rsid w:val="00C670E4"/>
    <w:rsid w:val="00C67BC9"/>
    <w:rsid w:val="00C71322"/>
    <w:rsid w:val="00C71FEC"/>
    <w:rsid w:val="00C7296D"/>
    <w:rsid w:val="00C73737"/>
    <w:rsid w:val="00C73B71"/>
    <w:rsid w:val="00C73EBC"/>
    <w:rsid w:val="00C75449"/>
    <w:rsid w:val="00C76B7C"/>
    <w:rsid w:val="00C77332"/>
    <w:rsid w:val="00C800A0"/>
    <w:rsid w:val="00C83BD0"/>
    <w:rsid w:val="00C84D3C"/>
    <w:rsid w:val="00C852CE"/>
    <w:rsid w:val="00C85B5B"/>
    <w:rsid w:val="00C85D80"/>
    <w:rsid w:val="00C862B8"/>
    <w:rsid w:val="00C8771D"/>
    <w:rsid w:val="00C91A31"/>
    <w:rsid w:val="00C9363B"/>
    <w:rsid w:val="00C94BDC"/>
    <w:rsid w:val="00C953C3"/>
    <w:rsid w:val="00C959FA"/>
    <w:rsid w:val="00C97612"/>
    <w:rsid w:val="00CA15C3"/>
    <w:rsid w:val="00CA39FB"/>
    <w:rsid w:val="00CA4A69"/>
    <w:rsid w:val="00CB1A87"/>
    <w:rsid w:val="00CB3D5C"/>
    <w:rsid w:val="00CB7232"/>
    <w:rsid w:val="00CC008C"/>
    <w:rsid w:val="00CC0653"/>
    <w:rsid w:val="00CC0796"/>
    <w:rsid w:val="00CC3445"/>
    <w:rsid w:val="00CC3B05"/>
    <w:rsid w:val="00CC5679"/>
    <w:rsid w:val="00CC5F73"/>
    <w:rsid w:val="00CC6002"/>
    <w:rsid w:val="00CC761F"/>
    <w:rsid w:val="00CD0121"/>
    <w:rsid w:val="00CD0A3A"/>
    <w:rsid w:val="00CD1DB2"/>
    <w:rsid w:val="00CD3463"/>
    <w:rsid w:val="00CD3C25"/>
    <w:rsid w:val="00CD49B5"/>
    <w:rsid w:val="00CE33A0"/>
    <w:rsid w:val="00CE551F"/>
    <w:rsid w:val="00CF3088"/>
    <w:rsid w:val="00CF53C8"/>
    <w:rsid w:val="00D02FD4"/>
    <w:rsid w:val="00D03020"/>
    <w:rsid w:val="00D03DE2"/>
    <w:rsid w:val="00D049DE"/>
    <w:rsid w:val="00D05995"/>
    <w:rsid w:val="00D066F8"/>
    <w:rsid w:val="00D0751B"/>
    <w:rsid w:val="00D10C63"/>
    <w:rsid w:val="00D10F4B"/>
    <w:rsid w:val="00D15627"/>
    <w:rsid w:val="00D16057"/>
    <w:rsid w:val="00D16B90"/>
    <w:rsid w:val="00D21242"/>
    <w:rsid w:val="00D21F2A"/>
    <w:rsid w:val="00D257E4"/>
    <w:rsid w:val="00D26FA7"/>
    <w:rsid w:val="00D27963"/>
    <w:rsid w:val="00D27F29"/>
    <w:rsid w:val="00D311D2"/>
    <w:rsid w:val="00D31638"/>
    <w:rsid w:val="00D31750"/>
    <w:rsid w:val="00D31BC4"/>
    <w:rsid w:val="00D32496"/>
    <w:rsid w:val="00D35490"/>
    <w:rsid w:val="00D35E0F"/>
    <w:rsid w:val="00D3631C"/>
    <w:rsid w:val="00D4144E"/>
    <w:rsid w:val="00D5005A"/>
    <w:rsid w:val="00D508DA"/>
    <w:rsid w:val="00D52096"/>
    <w:rsid w:val="00D52DFA"/>
    <w:rsid w:val="00D53BE3"/>
    <w:rsid w:val="00D54185"/>
    <w:rsid w:val="00D568C4"/>
    <w:rsid w:val="00D60644"/>
    <w:rsid w:val="00D606AA"/>
    <w:rsid w:val="00D6348F"/>
    <w:rsid w:val="00D65963"/>
    <w:rsid w:val="00D72D93"/>
    <w:rsid w:val="00D75DD9"/>
    <w:rsid w:val="00D76752"/>
    <w:rsid w:val="00D76A5C"/>
    <w:rsid w:val="00D80748"/>
    <w:rsid w:val="00D818C2"/>
    <w:rsid w:val="00D81DB3"/>
    <w:rsid w:val="00D82F93"/>
    <w:rsid w:val="00D83894"/>
    <w:rsid w:val="00D846B9"/>
    <w:rsid w:val="00D84FED"/>
    <w:rsid w:val="00D86B1D"/>
    <w:rsid w:val="00D86D24"/>
    <w:rsid w:val="00D8776D"/>
    <w:rsid w:val="00D90173"/>
    <w:rsid w:val="00D90369"/>
    <w:rsid w:val="00D9066C"/>
    <w:rsid w:val="00D909A2"/>
    <w:rsid w:val="00D915E6"/>
    <w:rsid w:val="00D91643"/>
    <w:rsid w:val="00D91B83"/>
    <w:rsid w:val="00D92943"/>
    <w:rsid w:val="00D9306C"/>
    <w:rsid w:val="00D945BA"/>
    <w:rsid w:val="00D95239"/>
    <w:rsid w:val="00DA1911"/>
    <w:rsid w:val="00DA3F26"/>
    <w:rsid w:val="00DA415F"/>
    <w:rsid w:val="00DA4459"/>
    <w:rsid w:val="00DB12A4"/>
    <w:rsid w:val="00DB30C0"/>
    <w:rsid w:val="00DB35BC"/>
    <w:rsid w:val="00DB6E5C"/>
    <w:rsid w:val="00DB7B6F"/>
    <w:rsid w:val="00DC1A02"/>
    <w:rsid w:val="00DC1C6F"/>
    <w:rsid w:val="00DC2946"/>
    <w:rsid w:val="00DC33F3"/>
    <w:rsid w:val="00DC4726"/>
    <w:rsid w:val="00DC497D"/>
    <w:rsid w:val="00DC7B0F"/>
    <w:rsid w:val="00DC7BF6"/>
    <w:rsid w:val="00DD068B"/>
    <w:rsid w:val="00DD1CA1"/>
    <w:rsid w:val="00DD46D6"/>
    <w:rsid w:val="00DD4FA5"/>
    <w:rsid w:val="00DD5B14"/>
    <w:rsid w:val="00DD70D0"/>
    <w:rsid w:val="00DE2EA0"/>
    <w:rsid w:val="00DE4E2F"/>
    <w:rsid w:val="00DE55CF"/>
    <w:rsid w:val="00DE6E1E"/>
    <w:rsid w:val="00DE7447"/>
    <w:rsid w:val="00DF0C06"/>
    <w:rsid w:val="00DF3AEF"/>
    <w:rsid w:val="00DF654D"/>
    <w:rsid w:val="00DF6D02"/>
    <w:rsid w:val="00E00AC7"/>
    <w:rsid w:val="00E051A3"/>
    <w:rsid w:val="00E05D93"/>
    <w:rsid w:val="00E06CAA"/>
    <w:rsid w:val="00E10CEF"/>
    <w:rsid w:val="00E12A3F"/>
    <w:rsid w:val="00E1578E"/>
    <w:rsid w:val="00E15962"/>
    <w:rsid w:val="00E20CFD"/>
    <w:rsid w:val="00E22966"/>
    <w:rsid w:val="00E25E3B"/>
    <w:rsid w:val="00E270E2"/>
    <w:rsid w:val="00E31AEC"/>
    <w:rsid w:val="00E3638D"/>
    <w:rsid w:val="00E36625"/>
    <w:rsid w:val="00E3693E"/>
    <w:rsid w:val="00E42A27"/>
    <w:rsid w:val="00E4354C"/>
    <w:rsid w:val="00E459FC"/>
    <w:rsid w:val="00E50009"/>
    <w:rsid w:val="00E5099B"/>
    <w:rsid w:val="00E513D1"/>
    <w:rsid w:val="00E51FB4"/>
    <w:rsid w:val="00E56D7C"/>
    <w:rsid w:val="00E61492"/>
    <w:rsid w:val="00E61858"/>
    <w:rsid w:val="00E64ED9"/>
    <w:rsid w:val="00E66293"/>
    <w:rsid w:val="00E66901"/>
    <w:rsid w:val="00E66FCE"/>
    <w:rsid w:val="00E67CC5"/>
    <w:rsid w:val="00E71814"/>
    <w:rsid w:val="00E722C0"/>
    <w:rsid w:val="00E72EA2"/>
    <w:rsid w:val="00E73E23"/>
    <w:rsid w:val="00E7496C"/>
    <w:rsid w:val="00E7720D"/>
    <w:rsid w:val="00E81C6B"/>
    <w:rsid w:val="00E862D4"/>
    <w:rsid w:val="00E8698B"/>
    <w:rsid w:val="00E8708A"/>
    <w:rsid w:val="00E90CC6"/>
    <w:rsid w:val="00E91FBF"/>
    <w:rsid w:val="00E923E4"/>
    <w:rsid w:val="00E94360"/>
    <w:rsid w:val="00EA6693"/>
    <w:rsid w:val="00EA7FE4"/>
    <w:rsid w:val="00EB089A"/>
    <w:rsid w:val="00EB1535"/>
    <w:rsid w:val="00EB3171"/>
    <w:rsid w:val="00EB4064"/>
    <w:rsid w:val="00EB6020"/>
    <w:rsid w:val="00EB6239"/>
    <w:rsid w:val="00EB6AF2"/>
    <w:rsid w:val="00EC0CA7"/>
    <w:rsid w:val="00EC618B"/>
    <w:rsid w:val="00EC76F6"/>
    <w:rsid w:val="00ED3D53"/>
    <w:rsid w:val="00ED429D"/>
    <w:rsid w:val="00ED5B43"/>
    <w:rsid w:val="00ED6355"/>
    <w:rsid w:val="00ED73AD"/>
    <w:rsid w:val="00EE576E"/>
    <w:rsid w:val="00EE6827"/>
    <w:rsid w:val="00EE733A"/>
    <w:rsid w:val="00EE7FA2"/>
    <w:rsid w:val="00EF0DA4"/>
    <w:rsid w:val="00EF17F6"/>
    <w:rsid w:val="00EF1924"/>
    <w:rsid w:val="00EF2917"/>
    <w:rsid w:val="00EF2C04"/>
    <w:rsid w:val="00EF3724"/>
    <w:rsid w:val="00EF441E"/>
    <w:rsid w:val="00F000C0"/>
    <w:rsid w:val="00F01791"/>
    <w:rsid w:val="00F01A68"/>
    <w:rsid w:val="00F02D0F"/>
    <w:rsid w:val="00F03CB4"/>
    <w:rsid w:val="00F05B4A"/>
    <w:rsid w:val="00F06066"/>
    <w:rsid w:val="00F06FEA"/>
    <w:rsid w:val="00F07DCE"/>
    <w:rsid w:val="00F07FF0"/>
    <w:rsid w:val="00F11BC1"/>
    <w:rsid w:val="00F11D2F"/>
    <w:rsid w:val="00F1757F"/>
    <w:rsid w:val="00F17DBD"/>
    <w:rsid w:val="00F21699"/>
    <w:rsid w:val="00F21F5F"/>
    <w:rsid w:val="00F22472"/>
    <w:rsid w:val="00F264DC"/>
    <w:rsid w:val="00F30E31"/>
    <w:rsid w:val="00F31B32"/>
    <w:rsid w:val="00F31B4C"/>
    <w:rsid w:val="00F32AFB"/>
    <w:rsid w:val="00F35553"/>
    <w:rsid w:val="00F36BFE"/>
    <w:rsid w:val="00F40B85"/>
    <w:rsid w:val="00F418BF"/>
    <w:rsid w:val="00F42C3E"/>
    <w:rsid w:val="00F45C8E"/>
    <w:rsid w:val="00F47C74"/>
    <w:rsid w:val="00F517F1"/>
    <w:rsid w:val="00F51C11"/>
    <w:rsid w:val="00F51E98"/>
    <w:rsid w:val="00F538CF"/>
    <w:rsid w:val="00F53F3A"/>
    <w:rsid w:val="00F541BA"/>
    <w:rsid w:val="00F57F23"/>
    <w:rsid w:val="00F6143D"/>
    <w:rsid w:val="00F61EC2"/>
    <w:rsid w:val="00F62549"/>
    <w:rsid w:val="00F63169"/>
    <w:rsid w:val="00F640A0"/>
    <w:rsid w:val="00F6757D"/>
    <w:rsid w:val="00F70321"/>
    <w:rsid w:val="00F74E28"/>
    <w:rsid w:val="00F81A6F"/>
    <w:rsid w:val="00F90ACB"/>
    <w:rsid w:val="00F966B4"/>
    <w:rsid w:val="00F97A39"/>
    <w:rsid w:val="00FA2719"/>
    <w:rsid w:val="00FA2D56"/>
    <w:rsid w:val="00FA3301"/>
    <w:rsid w:val="00FA37DF"/>
    <w:rsid w:val="00FA5405"/>
    <w:rsid w:val="00FA5C0E"/>
    <w:rsid w:val="00FA6FBA"/>
    <w:rsid w:val="00FB3DE8"/>
    <w:rsid w:val="00FB4B3B"/>
    <w:rsid w:val="00FB5EE8"/>
    <w:rsid w:val="00FC175C"/>
    <w:rsid w:val="00FC3447"/>
    <w:rsid w:val="00FC3E39"/>
    <w:rsid w:val="00FC40D5"/>
    <w:rsid w:val="00FC596F"/>
    <w:rsid w:val="00FC700D"/>
    <w:rsid w:val="00FD04DB"/>
    <w:rsid w:val="00FD483B"/>
    <w:rsid w:val="00FD6FE8"/>
    <w:rsid w:val="00FD7677"/>
    <w:rsid w:val="00FD7C1C"/>
    <w:rsid w:val="00FE1145"/>
    <w:rsid w:val="00FE58EE"/>
    <w:rsid w:val="00FE5A44"/>
    <w:rsid w:val="00FE603D"/>
    <w:rsid w:val="00FE6655"/>
    <w:rsid w:val="00FE66B0"/>
    <w:rsid w:val="00FE6F84"/>
    <w:rsid w:val="00FE70E5"/>
    <w:rsid w:val="00FF07F3"/>
    <w:rsid w:val="00FF137C"/>
    <w:rsid w:val="00FF1D49"/>
    <w:rsid w:val="00FF38AC"/>
    <w:rsid w:val="00FF5127"/>
    <w:rsid w:val="00FF58DB"/>
    <w:rsid w:val="00FF70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D5E660"/>
  <w15:docId w15:val="{7654B686-8729-44BF-B592-A338686C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BFF"/>
  </w:style>
  <w:style w:type="paragraph" w:styleId="Heading1">
    <w:name w:val="heading 1"/>
    <w:basedOn w:val="Normal"/>
    <w:next w:val="Normal"/>
    <w:link w:val="Heading1Char"/>
    <w:qFormat/>
    <w:rsid w:val="00A2490C"/>
    <w:pPr>
      <w:keepNext/>
      <w:numPr>
        <w:numId w:val="1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caps/>
      <w:sz w:val="28"/>
      <w:szCs w:val="28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9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90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9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2490C"/>
    <w:rPr>
      <w:rFonts w:ascii="Arial" w:eastAsia="Times New Roman" w:hAnsi="Arial" w:cs="Arial"/>
      <w:b/>
      <w:bCs/>
      <w:caps/>
      <w:sz w:val="28"/>
      <w:szCs w:val="28"/>
      <w:lang w:eastAsia="ar-SA"/>
    </w:rPr>
  </w:style>
  <w:style w:type="paragraph" w:customStyle="1" w:styleId="GITTableText">
    <w:name w:val="GIT Table Text"/>
    <w:basedOn w:val="Normal"/>
    <w:rsid w:val="00A2490C"/>
    <w:pPr>
      <w:keepLines/>
      <w:suppressAutoHyphens/>
      <w:spacing w:before="30" w:after="30" w:line="240" w:lineRule="auto"/>
      <w:ind w:left="57"/>
    </w:pPr>
    <w:rPr>
      <w:rFonts w:ascii="Times New Roman" w:eastAsia="Times New Roman" w:hAnsi="Times New Roman" w:cs="Times New Roman"/>
      <w:color w:val="000000"/>
      <w:sz w:val="16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A2490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9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WW-Default">
    <w:name w:val="WW-Default"/>
    <w:rsid w:val="00A2490C"/>
    <w:pPr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4D7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ITTopic">
    <w:name w:val="GIT Topic"/>
    <w:basedOn w:val="Title"/>
    <w:rsid w:val="00FD483B"/>
    <w:pPr>
      <w:pBdr>
        <w:bottom w:val="none" w:sz="0" w:space="0" w:color="auto"/>
      </w:pBdr>
      <w:suppressAutoHyphens/>
      <w:spacing w:before="240" w:after="240"/>
      <w:ind w:left="2517" w:right="567"/>
      <w:contextualSpacing w:val="0"/>
    </w:pPr>
    <w:rPr>
      <w:rFonts w:ascii="Times New Roman" w:eastAsia="MS Mincho" w:hAnsi="Times New Roman" w:cs="Arial"/>
      <w:b/>
      <w:bCs/>
      <w:i/>
      <w:smallCaps/>
      <w:color w:val="003366"/>
      <w:spacing w:val="0"/>
      <w:kern w:val="1"/>
      <w:sz w:val="56"/>
      <w:szCs w:val="56"/>
      <w:lang w:eastAsia="ar-SA"/>
    </w:rPr>
  </w:style>
  <w:style w:type="paragraph" w:styleId="Title">
    <w:name w:val="Title"/>
    <w:basedOn w:val="Normal"/>
    <w:next w:val="Normal"/>
    <w:link w:val="TitleChar"/>
    <w:qFormat/>
    <w:rsid w:val="00FD48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48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83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855C2"/>
    <w:pPr>
      <w:spacing w:after="0" w:line="240" w:lineRule="auto"/>
    </w:pPr>
  </w:style>
  <w:style w:type="paragraph" w:customStyle="1" w:styleId="BodyText">
    <w:name w:val="BodyText"/>
    <w:basedOn w:val="Normal"/>
    <w:rsid w:val="00303462"/>
    <w:pPr>
      <w:suppressAutoHyphens/>
      <w:spacing w:before="120" w:after="12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SpecBody-IndentedChar">
    <w:name w:val="Spec Body - Indented Char"/>
    <w:basedOn w:val="Normal"/>
    <w:rsid w:val="00303462"/>
    <w:pPr>
      <w:widowControl w:val="0"/>
      <w:suppressAutoHyphens/>
      <w:spacing w:after="0" w:line="240" w:lineRule="auto"/>
      <w:ind w:left="288"/>
    </w:pPr>
    <w:rPr>
      <w:rFonts w:ascii="Tahoma" w:eastAsia="Times New Roman" w:hAnsi="Tahoma" w:cs="Times New Roman"/>
      <w:sz w:val="20"/>
      <w:szCs w:val="24"/>
      <w:lang w:eastAsia="ar-SA"/>
    </w:rPr>
  </w:style>
  <w:style w:type="table" w:styleId="LightShading">
    <w:name w:val="Light Shading"/>
    <w:basedOn w:val="TableNormal"/>
    <w:uiPriority w:val="60"/>
    <w:rsid w:val="006277A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3">
    <w:name w:val="Light Shading Accent 3"/>
    <w:basedOn w:val="TableNormal"/>
    <w:uiPriority w:val="60"/>
    <w:rsid w:val="006277A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277A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277A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1">
    <w:name w:val="Light Shading Accent 1"/>
    <w:basedOn w:val="TableNormal"/>
    <w:uiPriority w:val="60"/>
    <w:rsid w:val="006277A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CommentText">
    <w:name w:val="annotation text"/>
    <w:basedOn w:val="Normal"/>
    <w:link w:val="CommentTextChar"/>
    <w:rsid w:val="00B42B90"/>
    <w:pPr>
      <w:suppressAutoHyphens/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link w:val="CommentText"/>
    <w:rsid w:val="00B42B90"/>
    <w:rPr>
      <w:rFonts w:ascii="Times New Roman" w:eastAsia="MS Mincho" w:hAnsi="Times New Roman" w:cs="Times New Roman"/>
      <w:sz w:val="20"/>
      <w:szCs w:val="20"/>
      <w:lang w:eastAsia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4C3B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904C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4C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04C3B"/>
    <w:rPr>
      <w:color w:val="0000FF" w:themeColor="hyperlink"/>
      <w:u w:val="single"/>
    </w:rPr>
  </w:style>
  <w:style w:type="paragraph" w:styleId="BodyText0">
    <w:name w:val="Body Text"/>
    <w:basedOn w:val="Normal"/>
    <w:link w:val="BodyTextChar"/>
    <w:rsid w:val="00C15B77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0"/>
    <w:rsid w:val="00C15B7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HeadingB">
    <w:name w:val="Heading B"/>
    <w:basedOn w:val="Normal"/>
    <w:rsid w:val="00935466"/>
    <w:pPr>
      <w:keepNext/>
      <w:suppressAutoHyphens/>
      <w:spacing w:before="60" w:after="240" w:line="240" w:lineRule="auto"/>
    </w:pPr>
    <w:rPr>
      <w:rFonts w:ascii="Verdana" w:eastAsia="Times New Roman" w:hAnsi="Verdana" w:cs="Times New Roman"/>
      <w:b/>
      <w:sz w:val="28"/>
      <w:szCs w:val="28"/>
      <w:lang w:val="en-GB" w:eastAsia="ar-SA"/>
    </w:rPr>
  </w:style>
  <w:style w:type="paragraph" w:styleId="Header">
    <w:name w:val="header"/>
    <w:basedOn w:val="Normal"/>
    <w:link w:val="HeaderChar"/>
    <w:unhideWhenUsed/>
    <w:rsid w:val="00005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05436"/>
  </w:style>
  <w:style w:type="paragraph" w:styleId="Footer">
    <w:name w:val="footer"/>
    <w:basedOn w:val="Normal"/>
    <w:link w:val="FooterChar"/>
    <w:uiPriority w:val="99"/>
    <w:unhideWhenUsed/>
    <w:rsid w:val="00005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3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29.emf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oleObject" Target="embeddings/oleObject1.bin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21262D-066F-4288-BD19-522E9B1CF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24</Pages>
  <Words>1618</Words>
  <Characters>9225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EGA</Company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Umashankar Reddy GR</dc:creator>
  <cp:lastModifiedBy>Sudhakar Mulukala</cp:lastModifiedBy>
  <cp:revision>293</cp:revision>
  <cp:lastPrinted>2015-03-30T13:41:00Z</cp:lastPrinted>
  <dcterms:created xsi:type="dcterms:W3CDTF">2017-03-29T05:57:00Z</dcterms:created>
  <dcterms:modified xsi:type="dcterms:W3CDTF">2020-05-14T08:45:00Z</dcterms:modified>
  <cp:version>v0.2</cp:version>
</cp:coreProperties>
</file>