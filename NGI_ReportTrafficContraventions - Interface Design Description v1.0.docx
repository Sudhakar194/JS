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2EA376" w14:textId="0A1185AA" w:rsidR="00F81A6F" w:rsidRDefault="00F81A6F" w:rsidP="00F81A6F">
      <w:pPr>
        <w:pStyle w:val="GITTopic"/>
        <w:ind w:left="0"/>
        <w:jc w:val="center"/>
      </w:pPr>
      <w:r>
        <w:rPr>
          <w:lang w:eastAsia="en-US"/>
        </w:rPr>
        <w:t>National Gateway Infrastructure (NGI)</w:t>
      </w:r>
    </w:p>
    <w:p w14:paraId="4E41BA16" w14:textId="77777777" w:rsidR="00F81A6F" w:rsidRDefault="00F81A6F" w:rsidP="00F81A6F">
      <w:pPr>
        <w:pStyle w:val="GITTopic"/>
        <w:ind w:left="3600"/>
      </w:pPr>
    </w:p>
    <w:p w14:paraId="4A8CBE20" w14:textId="558695DE" w:rsidR="00F81A6F" w:rsidRDefault="00F81A6F" w:rsidP="00F81A6F">
      <w:pPr>
        <w:pStyle w:val="GITTopic"/>
        <w:ind w:left="3600"/>
      </w:pPr>
    </w:p>
    <w:p w14:paraId="27304329" w14:textId="018D49C0" w:rsidR="00F31B4C" w:rsidRDefault="00F31B4C" w:rsidP="00F81A6F">
      <w:pPr>
        <w:pStyle w:val="GITTopic"/>
        <w:ind w:left="3600"/>
      </w:pPr>
    </w:p>
    <w:p w14:paraId="2452F3AA" w14:textId="77777777" w:rsidR="00F31B4C" w:rsidRDefault="00F31B4C" w:rsidP="00F81A6F">
      <w:pPr>
        <w:pStyle w:val="GITTopic"/>
        <w:ind w:left="3600"/>
      </w:pPr>
    </w:p>
    <w:p w14:paraId="1466AD31" w14:textId="77777777" w:rsidR="00F81A6F" w:rsidRDefault="00F81A6F" w:rsidP="00F81A6F">
      <w:pPr>
        <w:pStyle w:val="GITTopic"/>
        <w:ind w:left="3600"/>
      </w:pPr>
    </w:p>
    <w:p w14:paraId="420EE2EE" w14:textId="77777777" w:rsidR="00F81A6F" w:rsidRPr="00F31B4C" w:rsidRDefault="00F81A6F" w:rsidP="00F31B4C">
      <w:pPr>
        <w:pStyle w:val="GITTopic"/>
        <w:ind w:left="0"/>
        <w:jc w:val="center"/>
        <w:rPr>
          <w:sz w:val="48"/>
          <w:szCs w:val="48"/>
        </w:rPr>
      </w:pPr>
      <w:r w:rsidRPr="00F31B4C">
        <w:rPr>
          <w:sz w:val="36"/>
          <w:szCs w:val="36"/>
        </w:rPr>
        <w:t>Interface Design Document</w:t>
      </w:r>
    </w:p>
    <w:p w14:paraId="2513C197" w14:textId="2A725231" w:rsidR="00F81A6F" w:rsidRPr="00F31B4C" w:rsidRDefault="00F31B4C" w:rsidP="00F31B4C">
      <w:pPr>
        <w:pStyle w:val="GITTopic"/>
        <w:ind w:left="0"/>
        <w:jc w:val="center"/>
        <w:rPr>
          <w:sz w:val="60"/>
          <w:szCs w:val="60"/>
        </w:rPr>
      </w:pPr>
      <w:r w:rsidRPr="00F31B4C">
        <w:rPr>
          <w:sz w:val="50"/>
          <w:szCs w:val="50"/>
        </w:rPr>
        <w:t>NGI Report Traffic Contraventions Service</w:t>
      </w:r>
    </w:p>
    <w:p w14:paraId="01F68557" w14:textId="77777777" w:rsidR="00F81A6F" w:rsidRDefault="00F81A6F" w:rsidP="00F81A6F">
      <w:pPr>
        <w:pStyle w:val="GITTopic"/>
        <w:tabs>
          <w:tab w:val="left" w:pos="5370"/>
        </w:tabs>
        <w:rPr>
          <w:rFonts w:asciiTheme="minorHAnsi" w:eastAsiaTheme="minorHAnsi" w:hAnsiTheme="minorHAnsi" w:cstheme="minorBidi"/>
          <w:b w:val="0"/>
          <w:bCs w:val="0"/>
          <w:i w:val="0"/>
          <w:smallCaps w:val="0"/>
          <w:color w:val="auto"/>
          <w:kern w:val="0"/>
          <w:sz w:val="22"/>
          <w:szCs w:val="28"/>
          <w:lang w:eastAsia="en-US"/>
          <w14:shadow w14:blurRad="0" w14:dist="0" w14:dir="0" w14:sx="0" w14:sy="0" w14:kx="0" w14:ky="0" w14:algn="none">
            <w14:srgbClr w14:val="000000"/>
          </w14:shadow>
        </w:rPr>
      </w:pPr>
    </w:p>
    <w:p w14:paraId="69661905" w14:textId="77777777" w:rsidR="00F81A6F" w:rsidRDefault="00F81A6F" w:rsidP="00F81A6F">
      <w:pPr>
        <w:pStyle w:val="GITTopic"/>
        <w:tabs>
          <w:tab w:val="left" w:pos="5370"/>
        </w:tabs>
        <w:rPr>
          <w:sz w:val="40"/>
          <w:szCs w:val="40"/>
        </w:rPr>
      </w:pPr>
    </w:p>
    <w:p w14:paraId="0CDABA6D" w14:textId="77777777" w:rsidR="006467EF" w:rsidRDefault="00F81A6F" w:rsidP="00F81A6F">
      <w:pPr>
        <w:pStyle w:val="GITTopic"/>
        <w:tabs>
          <w:tab w:val="left" w:pos="5370"/>
        </w:tabs>
        <w:rPr>
          <w:sz w:val="40"/>
          <w:szCs w:val="40"/>
        </w:rPr>
      </w:pPr>
      <w:r>
        <w:rPr>
          <w:sz w:val="40"/>
          <w:szCs w:val="40"/>
        </w:rPr>
        <w:tab/>
      </w:r>
    </w:p>
    <w:p w14:paraId="3E2E9767" w14:textId="77777777" w:rsidR="006467EF" w:rsidRDefault="006467EF" w:rsidP="006467EF">
      <w:pPr>
        <w:suppressAutoHyphens/>
        <w:spacing w:before="240" w:after="60" w:line="240" w:lineRule="auto"/>
        <w:jc w:val="right"/>
        <w:rPr>
          <w:szCs w:val="28"/>
        </w:rPr>
      </w:pPr>
    </w:p>
    <w:p w14:paraId="1C731FEA" w14:textId="77777777" w:rsidR="006467EF" w:rsidRDefault="006467EF" w:rsidP="006467EF">
      <w:pPr>
        <w:suppressAutoHyphens/>
        <w:spacing w:before="240" w:after="60" w:line="240" w:lineRule="auto"/>
        <w:jc w:val="right"/>
        <w:rPr>
          <w:szCs w:val="28"/>
        </w:rPr>
      </w:pPr>
    </w:p>
    <w:p w14:paraId="079C1127" w14:textId="77777777" w:rsidR="006467EF" w:rsidRDefault="006467EF" w:rsidP="006467EF">
      <w:pPr>
        <w:suppressAutoHyphens/>
        <w:spacing w:before="240" w:after="60" w:line="240" w:lineRule="auto"/>
        <w:jc w:val="right"/>
        <w:rPr>
          <w:szCs w:val="28"/>
        </w:rPr>
      </w:pPr>
    </w:p>
    <w:p w14:paraId="094AC10A" w14:textId="77777777" w:rsidR="006467EF" w:rsidRDefault="006467EF" w:rsidP="006467EF">
      <w:pPr>
        <w:suppressAutoHyphens/>
        <w:spacing w:before="240" w:after="60" w:line="240" w:lineRule="auto"/>
        <w:jc w:val="right"/>
        <w:rPr>
          <w:szCs w:val="28"/>
        </w:rPr>
      </w:pPr>
    </w:p>
    <w:p w14:paraId="4245D588" w14:textId="77777777" w:rsidR="00D568C4" w:rsidRDefault="00D568C4" w:rsidP="006467EF">
      <w:pPr>
        <w:rPr>
          <w:szCs w:val="28"/>
        </w:rPr>
      </w:pPr>
    </w:p>
    <w:p w14:paraId="0C1DA9BC" w14:textId="77777777" w:rsidR="00634D13" w:rsidRPr="00BD428F" w:rsidRDefault="00C15B77" w:rsidP="00634D13">
      <w:pPr>
        <w:rPr>
          <w:rFonts w:asciiTheme="majorBidi" w:eastAsiaTheme="majorEastAsia" w:hAnsiTheme="majorBidi" w:cstheme="majorBidi"/>
          <w:b/>
          <w:bCs/>
          <w:color w:val="365F91" w:themeColor="accent1" w:themeShade="BF"/>
          <w:sz w:val="26"/>
          <w:szCs w:val="26"/>
          <w:u w:val="single"/>
          <w:lang w:eastAsia="ja-JP"/>
        </w:rPr>
      </w:pPr>
      <w:r w:rsidRPr="00BD428F">
        <w:rPr>
          <w:rFonts w:asciiTheme="majorBidi" w:eastAsiaTheme="majorEastAsia" w:hAnsiTheme="majorBidi" w:cstheme="majorBidi"/>
          <w:b/>
          <w:bCs/>
          <w:color w:val="365F91" w:themeColor="accent1" w:themeShade="BF"/>
          <w:sz w:val="26"/>
          <w:szCs w:val="26"/>
          <w:u w:val="single"/>
          <w:lang w:eastAsia="ja-JP"/>
        </w:rPr>
        <w:lastRenderedPageBreak/>
        <w:t>Document Control</w:t>
      </w:r>
    </w:p>
    <w:p w14:paraId="69055747" w14:textId="77777777" w:rsidR="00C15B77" w:rsidRPr="00BD428F" w:rsidRDefault="00C15B77" w:rsidP="00C15B77">
      <w:pPr>
        <w:tabs>
          <w:tab w:val="left" w:pos="480"/>
          <w:tab w:val="right" w:leader="dot" w:pos="9350"/>
        </w:tabs>
        <w:spacing w:line="360" w:lineRule="auto"/>
        <w:rPr>
          <w:rFonts w:asciiTheme="majorBidi" w:eastAsiaTheme="majorEastAsia" w:hAnsiTheme="majorBidi" w:cstheme="majorBidi"/>
          <w:b/>
          <w:bCs/>
          <w:color w:val="365F91" w:themeColor="accent1" w:themeShade="BF"/>
          <w:sz w:val="26"/>
          <w:szCs w:val="26"/>
          <w:lang w:eastAsia="ja-JP"/>
        </w:rPr>
      </w:pPr>
      <w:r w:rsidRPr="00BD428F">
        <w:rPr>
          <w:rFonts w:asciiTheme="majorBidi" w:eastAsiaTheme="majorEastAsia" w:hAnsiTheme="majorBidi" w:cstheme="majorBidi"/>
          <w:b/>
          <w:bCs/>
          <w:color w:val="365F91" w:themeColor="accent1" w:themeShade="BF"/>
          <w:sz w:val="26"/>
          <w:szCs w:val="26"/>
          <w:lang w:eastAsia="ja-JP"/>
        </w:rPr>
        <w:t>Amendment History</w:t>
      </w:r>
      <w:r w:rsidR="00AB0BAD" w:rsidRPr="00BD428F">
        <w:rPr>
          <w:rFonts w:asciiTheme="majorBidi" w:eastAsiaTheme="majorEastAsia" w:hAnsiTheme="majorBidi" w:cstheme="majorBidi"/>
          <w:b/>
          <w:bCs/>
          <w:color w:val="365F91" w:themeColor="accent1" w:themeShade="BF"/>
          <w:sz w:val="26"/>
          <w:szCs w:val="26"/>
          <w:lang w:eastAsia="ja-JP"/>
        </w:rPr>
        <w:t>:</w:t>
      </w:r>
    </w:p>
    <w:tbl>
      <w:tblPr>
        <w:tblW w:w="10077" w:type="dxa"/>
        <w:jc w:val="center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double" w:sz="2" w:space="0" w:color="000000"/>
          <w:insideV w:val="double" w:sz="2" w:space="0" w:color="000000"/>
        </w:tblBorders>
        <w:tblLayout w:type="fixed"/>
        <w:tblCellMar>
          <w:top w:w="29" w:type="dxa"/>
          <w:left w:w="115" w:type="dxa"/>
          <w:bottom w:w="29" w:type="dxa"/>
          <w:right w:w="115" w:type="dxa"/>
        </w:tblCellMar>
        <w:tblLook w:val="0000" w:firstRow="0" w:lastRow="0" w:firstColumn="0" w:lastColumn="0" w:noHBand="0" w:noVBand="0"/>
      </w:tblPr>
      <w:tblGrid>
        <w:gridCol w:w="899"/>
        <w:gridCol w:w="1440"/>
        <w:gridCol w:w="1170"/>
        <w:gridCol w:w="1440"/>
        <w:gridCol w:w="5128"/>
      </w:tblGrid>
      <w:tr w:rsidR="00C15B77" w14:paraId="791B05CE" w14:textId="77777777" w:rsidTr="00F31B4C">
        <w:trPr>
          <w:trHeight w:val="694"/>
          <w:jc w:val="center"/>
        </w:trPr>
        <w:tc>
          <w:tcPr>
            <w:tcW w:w="899" w:type="dxa"/>
            <w:shd w:val="clear" w:color="auto" w:fill="C0C0C0"/>
            <w:vAlign w:val="center"/>
          </w:tcPr>
          <w:p w14:paraId="0CF231A9" w14:textId="77777777" w:rsidR="00C15B77" w:rsidRPr="00BD428F" w:rsidRDefault="00C15B77" w:rsidP="00D84FED">
            <w:pPr>
              <w:snapToGrid w:val="0"/>
              <w:spacing w:line="360" w:lineRule="auto"/>
              <w:jc w:val="center"/>
              <w:rPr>
                <w:rFonts w:asciiTheme="majorBidi" w:hAnsiTheme="majorBidi" w:cstheme="majorBidi"/>
                <w:b/>
              </w:rPr>
            </w:pPr>
            <w:r w:rsidRPr="00BD428F">
              <w:rPr>
                <w:rFonts w:asciiTheme="majorBidi" w:hAnsiTheme="majorBidi" w:cstheme="majorBidi"/>
                <w:b/>
              </w:rPr>
              <w:t>S. No.</w:t>
            </w:r>
          </w:p>
        </w:tc>
        <w:tc>
          <w:tcPr>
            <w:tcW w:w="1440" w:type="dxa"/>
            <w:shd w:val="clear" w:color="auto" w:fill="C0C0C0"/>
            <w:vAlign w:val="center"/>
          </w:tcPr>
          <w:p w14:paraId="4267E554" w14:textId="77777777" w:rsidR="00C15B77" w:rsidRPr="00BD428F" w:rsidRDefault="00C15B77" w:rsidP="00D84FED">
            <w:pPr>
              <w:snapToGrid w:val="0"/>
              <w:spacing w:line="360" w:lineRule="auto"/>
              <w:jc w:val="center"/>
              <w:rPr>
                <w:rFonts w:asciiTheme="majorBidi" w:hAnsiTheme="majorBidi" w:cstheme="majorBidi"/>
                <w:b/>
              </w:rPr>
            </w:pPr>
            <w:r w:rsidRPr="00BD428F">
              <w:rPr>
                <w:rFonts w:asciiTheme="majorBidi" w:hAnsiTheme="majorBidi" w:cstheme="majorBidi"/>
                <w:b/>
              </w:rPr>
              <w:t>Authors (s)</w:t>
            </w:r>
          </w:p>
        </w:tc>
        <w:tc>
          <w:tcPr>
            <w:tcW w:w="1170" w:type="dxa"/>
            <w:shd w:val="clear" w:color="auto" w:fill="C0C0C0"/>
            <w:vAlign w:val="center"/>
          </w:tcPr>
          <w:p w14:paraId="26D5A58D" w14:textId="77777777" w:rsidR="00C15B77" w:rsidRPr="00BD428F" w:rsidRDefault="00C15B77" w:rsidP="00D84FED">
            <w:pPr>
              <w:snapToGrid w:val="0"/>
              <w:spacing w:line="360" w:lineRule="auto"/>
              <w:jc w:val="center"/>
              <w:rPr>
                <w:rFonts w:asciiTheme="majorBidi" w:hAnsiTheme="majorBidi" w:cstheme="majorBidi"/>
                <w:b/>
              </w:rPr>
            </w:pPr>
            <w:r w:rsidRPr="00BD428F">
              <w:rPr>
                <w:rFonts w:asciiTheme="majorBidi" w:hAnsiTheme="majorBidi" w:cstheme="majorBidi"/>
                <w:b/>
              </w:rPr>
              <w:t>Version</w:t>
            </w:r>
          </w:p>
        </w:tc>
        <w:tc>
          <w:tcPr>
            <w:tcW w:w="1440" w:type="dxa"/>
            <w:shd w:val="clear" w:color="auto" w:fill="C0C0C0"/>
            <w:vAlign w:val="center"/>
          </w:tcPr>
          <w:p w14:paraId="6D3CEA7C" w14:textId="77777777" w:rsidR="00C15B77" w:rsidRPr="00BD428F" w:rsidRDefault="00C15B77" w:rsidP="00D84FED">
            <w:pPr>
              <w:snapToGrid w:val="0"/>
              <w:spacing w:line="360" w:lineRule="auto"/>
              <w:jc w:val="center"/>
              <w:rPr>
                <w:rFonts w:asciiTheme="majorBidi" w:hAnsiTheme="majorBidi" w:cstheme="majorBidi"/>
                <w:b/>
              </w:rPr>
            </w:pPr>
            <w:r w:rsidRPr="00BD428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128" w:type="dxa"/>
            <w:shd w:val="clear" w:color="auto" w:fill="C0C0C0"/>
            <w:vAlign w:val="center"/>
          </w:tcPr>
          <w:p w14:paraId="54FC9633" w14:textId="77777777" w:rsidR="00C15B77" w:rsidRPr="00BD428F" w:rsidRDefault="00C15B77" w:rsidP="00D84FED">
            <w:pPr>
              <w:snapToGrid w:val="0"/>
              <w:spacing w:line="360" w:lineRule="auto"/>
              <w:jc w:val="center"/>
              <w:rPr>
                <w:rFonts w:asciiTheme="majorBidi" w:hAnsiTheme="majorBidi" w:cstheme="majorBidi"/>
                <w:b/>
              </w:rPr>
            </w:pPr>
            <w:r w:rsidRPr="00BD428F">
              <w:rPr>
                <w:rFonts w:asciiTheme="majorBidi" w:hAnsiTheme="majorBidi" w:cstheme="majorBidi"/>
                <w:b/>
              </w:rPr>
              <w:t>Change Description</w:t>
            </w:r>
          </w:p>
        </w:tc>
      </w:tr>
      <w:tr w:rsidR="00C15B77" w14:paraId="058EA0E4" w14:textId="77777777" w:rsidTr="00F31B4C">
        <w:trPr>
          <w:jc w:val="center"/>
        </w:trPr>
        <w:tc>
          <w:tcPr>
            <w:tcW w:w="899" w:type="dxa"/>
            <w:vAlign w:val="center"/>
          </w:tcPr>
          <w:p w14:paraId="1CBAA387" w14:textId="77777777" w:rsidR="00C15B77" w:rsidRPr="00BD428F" w:rsidRDefault="00C15B77" w:rsidP="00D84FED">
            <w:pPr>
              <w:pStyle w:val="BodyText0"/>
              <w:jc w:val="center"/>
              <w:rPr>
                <w:rFonts w:asciiTheme="majorBidi" w:hAnsiTheme="majorBidi" w:cstheme="majorBidi"/>
                <w:color w:val="FFFFFF"/>
                <w:sz w:val="18"/>
                <w:szCs w:val="18"/>
              </w:rPr>
            </w:pPr>
            <w:r w:rsidRPr="00BD428F">
              <w:rPr>
                <w:rFonts w:asciiTheme="majorBidi" w:hAnsiTheme="majorBidi" w:cstheme="majorBidi"/>
                <w:sz w:val="18"/>
                <w:szCs w:val="18"/>
              </w:rPr>
              <w:t>1.</w:t>
            </w:r>
          </w:p>
        </w:tc>
        <w:tc>
          <w:tcPr>
            <w:tcW w:w="1440" w:type="dxa"/>
            <w:vAlign w:val="center"/>
          </w:tcPr>
          <w:p w14:paraId="3F2036E7" w14:textId="77777777" w:rsidR="00C15B77" w:rsidRPr="00BD428F" w:rsidRDefault="00C50C4A" w:rsidP="002F0F39">
            <w:pPr>
              <w:snapToGrid w:val="0"/>
              <w:rPr>
                <w:rFonts w:asciiTheme="majorBidi" w:hAnsiTheme="majorBidi" w:cstheme="majorBidi"/>
                <w:sz w:val="18"/>
                <w:szCs w:val="18"/>
                <w:shd w:val="clear" w:color="auto" w:fill="FFFF00"/>
              </w:rPr>
            </w:pPr>
            <w:r w:rsidRPr="00BD428F">
              <w:rPr>
                <w:rFonts w:asciiTheme="majorBidi" w:hAnsiTheme="majorBidi" w:cstheme="majorBidi"/>
                <w:sz w:val="18"/>
                <w:szCs w:val="18"/>
              </w:rPr>
              <w:t>Sudhakar M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51E712FC" w14:textId="77777777" w:rsidR="00C15B77" w:rsidRPr="00BD428F" w:rsidRDefault="00C50C4A" w:rsidP="00D84FED">
            <w:pPr>
              <w:snapToGrid w:val="0"/>
              <w:spacing w:line="360" w:lineRule="auto"/>
              <w:jc w:val="center"/>
              <w:rPr>
                <w:rFonts w:asciiTheme="majorBidi" w:hAnsiTheme="majorBidi" w:cstheme="majorBidi"/>
                <w:sz w:val="18"/>
                <w:szCs w:val="18"/>
                <w:shd w:val="clear" w:color="auto" w:fill="FFFF00"/>
              </w:rPr>
            </w:pPr>
            <w:r w:rsidRPr="00BD428F">
              <w:rPr>
                <w:rFonts w:asciiTheme="majorBidi" w:hAnsiTheme="majorBidi" w:cstheme="majorBidi"/>
                <w:sz w:val="18"/>
                <w:szCs w:val="18"/>
              </w:rPr>
              <w:t>1.0</w:t>
            </w:r>
          </w:p>
        </w:tc>
        <w:tc>
          <w:tcPr>
            <w:tcW w:w="1440" w:type="dxa"/>
            <w:vAlign w:val="center"/>
          </w:tcPr>
          <w:p w14:paraId="28D029EF" w14:textId="1F0264EA" w:rsidR="00C15B77" w:rsidRPr="00BD428F" w:rsidRDefault="00E20CFD" w:rsidP="000C1E38">
            <w:pPr>
              <w:snapToGrid w:val="0"/>
              <w:spacing w:line="36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BD428F">
              <w:rPr>
                <w:rFonts w:asciiTheme="majorBidi" w:hAnsiTheme="majorBidi" w:cstheme="majorBidi"/>
                <w:sz w:val="18"/>
                <w:szCs w:val="18"/>
              </w:rPr>
              <w:t>28</w:t>
            </w:r>
            <w:r w:rsidR="00C15B77" w:rsidRPr="00BD428F">
              <w:rPr>
                <w:rFonts w:asciiTheme="majorBidi" w:hAnsiTheme="majorBidi" w:cstheme="majorBidi"/>
                <w:sz w:val="18"/>
                <w:szCs w:val="18"/>
              </w:rPr>
              <w:t>-</w:t>
            </w:r>
            <w:r w:rsidRPr="00BD428F">
              <w:rPr>
                <w:rFonts w:asciiTheme="majorBidi" w:hAnsiTheme="majorBidi" w:cstheme="majorBidi"/>
                <w:sz w:val="18"/>
                <w:szCs w:val="18"/>
              </w:rPr>
              <w:t>10</w:t>
            </w:r>
            <w:r w:rsidR="00C15B77" w:rsidRPr="00BD428F">
              <w:rPr>
                <w:rFonts w:asciiTheme="majorBidi" w:hAnsiTheme="majorBidi" w:cstheme="majorBidi"/>
                <w:sz w:val="18"/>
                <w:szCs w:val="18"/>
              </w:rPr>
              <w:t>-201</w:t>
            </w:r>
            <w:r w:rsidR="00BE67B4" w:rsidRPr="00BD428F">
              <w:rPr>
                <w:rFonts w:asciiTheme="majorBidi" w:hAnsiTheme="majorBidi" w:cstheme="majorBidi"/>
                <w:sz w:val="18"/>
                <w:szCs w:val="18"/>
              </w:rPr>
              <w:t>9</w:t>
            </w:r>
          </w:p>
        </w:tc>
        <w:tc>
          <w:tcPr>
            <w:tcW w:w="5128" w:type="dxa"/>
            <w:vAlign w:val="center"/>
          </w:tcPr>
          <w:p w14:paraId="54E58E3D" w14:textId="77777777" w:rsidR="00C15B77" w:rsidRPr="00BD428F" w:rsidRDefault="00C15B77" w:rsidP="00D84FED">
            <w:pPr>
              <w:snapToGrid w:val="0"/>
              <w:spacing w:line="360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BD428F">
              <w:rPr>
                <w:rFonts w:asciiTheme="majorBidi" w:hAnsiTheme="majorBidi" w:cstheme="majorBidi"/>
                <w:sz w:val="18"/>
                <w:szCs w:val="18"/>
              </w:rPr>
              <w:t>Initial Draft.</w:t>
            </w:r>
          </w:p>
        </w:tc>
      </w:tr>
      <w:tr w:rsidR="00585A98" w14:paraId="24F096F7" w14:textId="77777777" w:rsidTr="00F31B4C">
        <w:trPr>
          <w:jc w:val="center"/>
        </w:trPr>
        <w:tc>
          <w:tcPr>
            <w:tcW w:w="899" w:type="dxa"/>
            <w:vAlign w:val="center"/>
          </w:tcPr>
          <w:p w14:paraId="4BBEFF6D" w14:textId="77777777" w:rsidR="00585A98" w:rsidRPr="00EC618B" w:rsidRDefault="00585A98" w:rsidP="00585A98">
            <w:pPr>
              <w:pStyle w:val="BodyText0"/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7959E611" w14:textId="77777777" w:rsidR="00585A98" w:rsidRPr="00EC618B" w:rsidRDefault="00585A98" w:rsidP="00585A98">
            <w:pPr>
              <w:snapToGrid w:val="0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08DC027B" w14:textId="77777777" w:rsidR="00585A98" w:rsidRPr="00EC618B" w:rsidRDefault="00585A98" w:rsidP="00585A98">
            <w:pPr>
              <w:snapToGrid w:val="0"/>
              <w:spacing w:line="360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7B57D629" w14:textId="77777777" w:rsidR="00585A98" w:rsidRPr="00EC618B" w:rsidRDefault="00585A98" w:rsidP="00585A98">
            <w:pPr>
              <w:snapToGrid w:val="0"/>
              <w:spacing w:line="360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128" w:type="dxa"/>
            <w:vAlign w:val="center"/>
          </w:tcPr>
          <w:p w14:paraId="73BFECE9" w14:textId="77777777" w:rsidR="00585A98" w:rsidRPr="00EC618B" w:rsidRDefault="00585A98" w:rsidP="00DE2EA0">
            <w:pPr>
              <w:snapToGrid w:val="0"/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DF654D" w14:paraId="44D7C599" w14:textId="77777777" w:rsidTr="00F31B4C">
        <w:trPr>
          <w:trHeight w:val="649"/>
          <w:jc w:val="center"/>
        </w:trPr>
        <w:tc>
          <w:tcPr>
            <w:tcW w:w="899" w:type="dxa"/>
            <w:vAlign w:val="center"/>
          </w:tcPr>
          <w:p w14:paraId="3CDC3FFF" w14:textId="77777777" w:rsidR="00DF654D" w:rsidRPr="00EC618B" w:rsidRDefault="00DF654D" w:rsidP="000E5DE2">
            <w:pPr>
              <w:pStyle w:val="BodyText0"/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688FF14D" w14:textId="77777777" w:rsidR="00DF654D" w:rsidRPr="00EC618B" w:rsidRDefault="00DF654D" w:rsidP="00DF654D">
            <w:pPr>
              <w:snapToGrid w:val="0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752904BD" w14:textId="77777777" w:rsidR="00DF654D" w:rsidRPr="00EC618B" w:rsidRDefault="00DF654D" w:rsidP="00DF654D">
            <w:pPr>
              <w:snapToGrid w:val="0"/>
              <w:spacing w:line="360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41A7CAD5" w14:textId="77777777" w:rsidR="00DF654D" w:rsidRPr="00EC618B" w:rsidRDefault="00DF654D" w:rsidP="00DF654D">
            <w:pPr>
              <w:snapToGrid w:val="0"/>
              <w:spacing w:line="360" w:lineRule="auto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128" w:type="dxa"/>
            <w:vAlign w:val="center"/>
          </w:tcPr>
          <w:p w14:paraId="5D1D371A" w14:textId="77777777" w:rsidR="00DF654D" w:rsidRPr="00EC618B" w:rsidRDefault="00DF654D" w:rsidP="00DF654D">
            <w:pPr>
              <w:snapToGrid w:val="0"/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ED5B43" w14:paraId="3969E0B3" w14:textId="77777777" w:rsidTr="00F31B4C">
        <w:trPr>
          <w:jc w:val="center"/>
        </w:trPr>
        <w:tc>
          <w:tcPr>
            <w:tcW w:w="899" w:type="dxa"/>
            <w:vAlign w:val="center"/>
          </w:tcPr>
          <w:p w14:paraId="24C460AA" w14:textId="77777777" w:rsidR="00ED5B43" w:rsidRPr="00EC618B" w:rsidRDefault="00ED5B43" w:rsidP="00ED5B43">
            <w:pPr>
              <w:pStyle w:val="BodyText0"/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1CBD2AAF" w14:textId="77777777" w:rsidR="00ED5B43" w:rsidRPr="00EC618B" w:rsidRDefault="00ED5B43" w:rsidP="00ED5B43">
            <w:pPr>
              <w:snapToGrid w:val="0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201B35A5" w14:textId="77777777" w:rsidR="00ED5B43" w:rsidRPr="00EC618B" w:rsidRDefault="00ED5B43" w:rsidP="00ED5B43">
            <w:pPr>
              <w:snapToGrid w:val="0"/>
              <w:spacing w:line="360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4EE5CC03" w14:textId="77777777" w:rsidR="00ED5B43" w:rsidRPr="00EC618B" w:rsidRDefault="00ED5B43" w:rsidP="00ED5B43">
            <w:pPr>
              <w:snapToGrid w:val="0"/>
              <w:spacing w:line="360" w:lineRule="auto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128" w:type="dxa"/>
            <w:vAlign w:val="center"/>
          </w:tcPr>
          <w:p w14:paraId="60D07D75" w14:textId="77777777" w:rsidR="00ED5B43" w:rsidRPr="00EC618B" w:rsidRDefault="00ED5B43" w:rsidP="00ED5B43">
            <w:pPr>
              <w:snapToGrid w:val="0"/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</w:p>
        </w:tc>
      </w:tr>
    </w:tbl>
    <w:p w14:paraId="2DDDFBC9" w14:textId="77777777" w:rsidR="00C15B77" w:rsidRDefault="00C15B77" w:rsidP="00C15B77"/>
    <w:p w14:paraId="38110FCF" w14:textId="77777777" w:rsidR="00935466" w:rsidRPr="00296D0A" w:rsidRDefault="00935466" w:rsidP="00935466">
      <w:pPr>
        <w:tabs>
          <w:tab w:val="left" w:pos="480"/>
          <w:tab w:val="right" w:leader="dot" w:pos="9350"/>
        </w:tabs>
        <w:spacing w:line="360" w:lineRule="auto"/>
        <w:rPr>
          <w:rFonts w:asciiTheme="majorBidi" w:hAnsiTheme="majorBidi" w:cstheme="majorBidi"/>
          <w:szCs w:val="20"/>
        </w:rPr>
      </w:pPr>
      <w:r w:rsidRPr="00296D0A">
        <w:rPr>
          <w:rFonts w:asciiTheme="majorBidi" w:eastAsiaTheme="majorEastAsia" w:hAnsiTheme="majorBidi" w:cstheme="majorBidi"/>
          <w:b/>
          <w:bCs/>
          <w:color w:val="365F91" w:themeColor="accent1" w:themeShade="BF"/>
          <w:sz w:val="28"/>
          <w:szCs w:val="28"/>
          <w:lang w:eastAsia="ja-JP"/>
        </w:rPr>
        <w:t>Reviewers</w:t>
      </w:r>
      <w:r w:rsidR="00AB0BAD" w:rsidRPr="00296D0A">
        <w:rPr>
          <w:rFonts w:asciiTheme="majorBidi" w:eastAsiaTheme="majorEastAsia" w:hAnsiTheme="majorBidi" w:cstheme="majorBidi"/>
          <w:b/>
          <w:bCs/>
          <w:color w:val="365F91" w:themeColor="accent1" w:themeShade="BF"/>
          <w:sz w:val="28"/>
          <w:szCs w:val="28"/>
          <w:lang w:eastAsia="ja-JP"/>
        </w:rPr>
        <w:t>:</w:t>
      </w:r>
    </w:p>
    <w:tbl>
      <w:tblPr>
        <w:tblW w:w="9983" w:type="dxa"/>
        <w:jc w:val="center"/>
        <w:tblLayout w:type="fixed"/>
        <w:tblCellMar>
          <w:top w:w="29" w:type="dxa"/>
          <w:left w:w="0" w:type="dxa"/>
          <w:bottom w:w="29" w:type="dxa"/>
          <w:right w:w="0" w:type="dxa"/>
        </w:tblCellMar>
        <w:tblLook w:val="0000" w:firstRow="0" w:lastRow="0" w:firstColumn="0" w:lastColumn="0" w:noHBand="0" w:noVBand="0"/>
      </w:tblPr>
      <w:tblGrid>
        <w:gridCol w:w="1122"/>
        <w:gridCol w:w="3690"/>
        <w:gridCol w:w="2610"/>
        <w:gridCol w:w="2561"/>
      </w:tblGrid>
      <w:tr w:rsidR="00384770" w:rsidRPr="0056249E" w14:paraId="0B8952ED" w14:textId="77777777" w:rsidTr="00384770">
        <w:trPr>
          <w:jc w:val="center"/>
        </w:trPr>
        <w:tc>
          <w:tcPr>
            <w:tcW w:w="1122" w:type="dxa"/>
            <w:tcBorders>
              <w:top w:val="double" w:sz="1" w:space="0" w:color="000000"/>
              <w:left w:val="double" w:sz="1" w:space="0" w:color="000000"/>
              <w:bottom w:val="single" w:sz="4" w:space="0" w:color="000000"/>
            </w:tcBorders>
            <w:shd w:val="clear" w:color="auto" w:fill="B3B3B3"/>
            <w:vAlign w:val="center"/>
          </w:tcPr>
          <w:p w14:paraId="01983E1D" w14:textId="77777777" w:rsidR="00384770" w:rsidRPr="005D36BB" w:rsidRDefault="00384770" w:rsidP="00D84FED">
            <w:pPr>
              <w:snapToGrid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5D36BB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S. No.</w:t>
            </w:r>
          </w:p>
        </w:tc>
        <w:tc>
          <w:tcPr>
            <w:tcW w:w="3690" w:type="dxa"/>
            <w:tcBorders>
              <w:top w:val="double" w:sz="1" w:space="0" w:color="000000"/>
              <w:left w:val="single" w:sz="4" w:space="0" w:color="000000"/>
              <w:bottom w:val="single" w:sz="4" w:space="0" w:color="000000"/>
            </w:tcBorders>
            <w:shd w:val="clear" w:color="auto" w:fill="B3B3B3"/>
            <w:vAlign w:val="center"/>
          </w:tcPr>
          <w:p w14:paraId="48937DB5" w14:textId="77777777" w:rsidR="00384770" w:rsidRPr="005D36BB" w:rsidRDefault="00384770" w:rsidP="00D84FED">
            <w:pPr>
              <w:snapToGrid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5D36BB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610" w:type="dxa"/>
            <w:tcBorders>
              <w:top w:val="double" w:sz="1" w:space="0" w:color="000000"/>
              <w:left w:val="single" w:sz="4" w:space="0" w:color="000000"/>
              <w:bottom w:val="single" w:sz="4" w:space="0" w:color="000000"/>
              <w:right w:val="double" w:sz="1" w:space="0" w:color="000000"/>
            </w:tcBorders>
            <w:shd w:val="clear" w:color="auto" w:fill="B3B3B3"/>
            <w:vAlign w:val="center"/>
          </w:tcPr>
          <w:p w14:paraId="5D4A51CF" w14:textId="77777777" w:rsidR="00384770" w:rsidRPr="005D36BB" w:rsidRDefault="00384770" w:rsidP="00D84FED">
            <w:pPr>
              <w:snapToGrid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5D36BB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Position</w:t>
            </w:r>
          </w:p>
        </w:tc>
        <w:tc>
          <w:tcPr>
            <w:tcW w:w="2561" w:type="dxa"/>
            <w:tcBorders>
              <w:top w:val="double" w:sz="1" w:space="0" w:color="000000"/>
              <w:left w:val="single" w:sz="4" w:space="0" w:color="000000"/>
              <w:bottom w:val="single" w:sz="4" w:space="0" w:color="000000"/>
              <w:right w:val="double" w:sz="1" w:space="0" w:color="000000"/>
            </w:tcBorders>
            <w:shd w:val="clear" w:color="auto" w:fill="B3B3B3"/>
          </w:tcPr>
          <w:p w14:paraId="07315B54" w14:textId="77777777" w:rsidR="00384770" w:rsidRPr="005D36BB" w:rsidRDefault="00384770" w:rsidP="00D84FED">
            <w:pPr>
              <w:snapToGrid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5D36BB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Version</w:t>
            </w:r>
          </w:p>
        </w:tc>
      </w:tr>
      <w:tr w:rsidR="00384770" w:rsidRPr="0056249E" w14:paraId="7B26B4BA" w14:textId="77777777" w:rsidTr="00384770">
        <w:trPr>
          <w:jc w:val="center"/>
        </w:trPr>
        <w:tc>
          <w:tcPr>
            <w:tcW w:w="1122" w:type="dxa"/>
            <w:tcBorders>
              <w:left w:val="double" w:sz="1" w:space="0" w:color="000000"/>
              <w:bottom w:val="single" w:sz="4" w:space="0" w:color="000000"/>
            </w:tcBorders>
            <w:tcMar>
              <w:left w:w="115" w:type="dxa"/>
              <w:right w:w="115" w:type="dxa"/>
            </w:tcMar>
          </w:tcPr>
          <w:p w14:paraId="2E3F046C" w14:textId="77777777" w:rsidR="00384770" w:rsidRPr="005D36BB" w:rsidRDefault="00384770" w:rsidP="00E91FBF">
            <w:pPr>
              <w:numPr>
                <w:ilvl w:val="0"/>
                <w:numId w:val="5"/>
              </w:numPr>
              <w:suppressAutoHyphens/>
              <w:snapToGrid w:val="0"/>
              <w:spacing w:after="0" w:line="360" w:lineRule="auto"/>
              <w:jc w:val="center"/>
              <w:rPr>
                <w:rFonts w:asciiTheme="majorBidi" w:hAnsiTheme="majorBidi" w:cstheme="majorBidi"/>
                <w:bCs/>
                <w:sz w:val="18"/>
                <w:szCs w:val="18"/>
              </w:rPr>
            </w:pPr>
          </w:p>
        </w:tc>
        <w:tc>
          <w:tcPr>
            <w:tcW w:w="3690" w:type="dxa"/>
            <w:tcBorders>
              <w:left w:val="single" w:sz="4" w:space="0" w:color="000000"/>
              <w:bottom w:val="single" w:sz="4" w:space="0" w:color="000000"/>
            </w:tcBorders>
            <w:tcMar>
              <w:left w:w="115" w:type="dxa"/>
              <w:right w:w="115" w:type="dxa"/>
            </w:tcMar>
          </w:tcPr>
          <w:p w14:paraId="42997129" w14:textId="77777777" w:rsidR="00384770" w:rsidRPr="005D36BB" w:rsidRDefault="00384770" w:rsidP="00384770">
            <w:pPr>
              <w:snapToGrid w:val="0"/>
              <w:spacing w:line="360" w:lineRule="auto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5D36BB">
              <w:rPr>
                <w:rFonts w:asciiTheme="majorBidi" w:hAnsiTheme="majorBidi" w:cstheme="majorBidi"/>
                <w:sz w:val="18"/>
                <w:szCs w:val="18"/>
              </w:rPr>
              <w:t>Thiyaneshwaran R</w:t>
            </w: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double" w:sz="1" w:space="0" w:color="000000"/>
            </w:tcBorders>
            <w:tcMar>
              <w:left w:w="115" w:type="dxa"/>
              <w:right w:w="115" w:type="dxa"/>
            </w:tcMar>
          </w:tcPr>
          <w:p w14:paraId="13970824" w14:textId="77777777" w:rsidR="00384770" w:rsidRPr="005D36BB" w:rsidRDefault="00384770" w:rsidP="00384770">
            <w:pPr>
              <w:snapToGrid w:val="0"/>
              <w:jc w:val="center"/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5D36BB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Technical Lead</w:t>
            </w:r>
          </w:p>
        </w:tc>
        <w:tc>
          <w:tcPr>
            <w:tcW w:w="2561" w:type="dxa"/>
            <w:tcBorders>
              <w:left w:val="single" w:sz="4" w:space="0" w:color="000000"/>
              <w:bottom w:val="single" w:sz="4" w:space="0" w:color="000000"/>
              <w:right w:val="double" w:sz="1" w:space="0" w:color="000000"/>
            </w:tcBorders>
          </w:tcPr>
          <w:p w14:paraId="2420032E" w14:textId="77777777" w:rsidR="00384770" w:rsidRPr="005D36BB" w:rsidRDefault="00384770" w:rsidP="00384770">
            <w:pPr>
              <w:snapToGrid w:val="0"/>
              <w:jc w:val="center"/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5D36BB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1.0</w:t>
            </w:r>
          </w:p>
        </w:tc>
      </w:tr>
      <w:tr w:rsidR="00384770" w:rsidRPr="0056249E" w14:paraId="7902BB84" w14:textId="77777777" w:rsidTr="00384770">
        <w:trPr>
          <w:jc w:val="center"/>
        </w:trPr>
        <w:tc>
          <w:tcPr>
            <w:tcW w:w="1122" w:type="dxa"/>
            <w:tcBorders>
              <w:left w:val="double" w:sz="1" w:space="0" w:color="000000"/>
              <w:bottom w:val="single" w:sz="4" w:space="0" w:color="000000"/>
            </w:tcBorders>
            <w:tcMar>
              <w:left w:w="115" w:type="dxa"/>
              <w:right w:w="115" w:type="dxa"/>
            </w:tcMar>
          </w:tcPr>
          <w:p w14:paraId="16F04C8B" w14:textId="77777777" w:rsidR="00384770" w:rsidRPr="0056249E" w:rsidRDefault="00384770" w:rsidP="00B910F4">
            <w:pPr>
              <w:suppressAutoHyphens/>
              <w:snapToGrid w:val="0"/>
              <w:spacing w:after="0" w:line="360" w:lineRule="auto"/>
              <w:ind w:left="72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90" w:type="dxa"/>
            <w:tcBorders>
              <w:left w:val="single" w:sz="4" w:space="0" w:color="000000"/>
              <w:bottom w:val="single" w:sz="4" w:space="0" w:color="000000"/>
            </w:tcBorders>
            <w:tcMar>
              <w:left w:w="115" w:type="dxa"/>
              <w:right w:w="115" w:type="dxa"/>
            </w:tcMar>
          </w:tcPr>
          <w:p w14:paraId="1BB52579" w14:textId="77777777" w:rsidR="00384770" w:rsidRPr="0056249E" w:rsidRDefault="00384770" w:rsidP="00384770">
            <w:pPr>
              <w:snapToGrid w:val="0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double" w:sz="1" w:space="0" w:color="000000"/>
            </w:tcBorders>
            <w:tcMar>
              <w:left w:w="115" w:type="dxa"/>
              <w:right w:w="115" w:type="dxa"/>
            </w:tcMar>
          </w:tcPr>
          <w:p w14:paraId="0F6B568C" w14:textId="77777777" w:rsidR="00384770" w:rsidRPr="0056249E" w:rsidRDefault="00384770" w:rsidP="00384770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561" w:type="dxa"/>
            <w:tcBorders>
              <w:left w:val="single" w:sz="4" w:space="0" w:color="000000"/>
              <w:bottom w:val="single" w:sz="4" w:space="0" w:color="000000"/>
              <w:right w:val="double" w:sz="1" w:space="0" w:color="000000"/>
            </w:tcBorders>
          </w:tcPr>
          <w:p w14:paraId="23E3E631" w14:textId="77777777" w:rsidR="00384770" w:rsidRDefault="00384770" w:rsidP="00384770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14:paraId="1178DE57" w14:textId="77777777" w:rsidR="00210077" w:rsidRDefault="00C15B77" w:rsidP="00A91C2F">
      <w:r>
        <w:br w:type="page"/>
      </w:r>
    </w:p>
    <w:sdt>
      <w:sdtPr>
        <w:rPr>
          <w:b/>
          <w:bCs/>
        </w:rPr>
        <w:id w:val="1499858481"/>
        <w:docPartObj>
          <w:docPartGallery w:val="Table of Contents"/>
          <w:docPartUnique/>
        </w:docPartObj>
      </w:sdtPr>
      <w:sdtEndPr>
        <w:rPr>
          <w:b w:val="0"/>
          <w:bCs w:val="0"/>
          <w:noProof/>
        </w:rPr>
      </w:sdtEndPr>
      <w:sdtContent>
        <w:p w14:paraId="64F6755D" w14:textId="77777777" w:rsidR="00904C3B" w:rsidRDefault="00904C3B" w:rsidP="00210077">
          <w:pPr>
            <w:jc w:val="center"/>
          </w:pPr>
          <w:r>
            <w:t>Table of Contents</w:t>
          </w:r>
        </w:p>
        <w:p w14:paraId="0A165D14" w14:textId="12EC8E1F" w:rsidR="005F6E7D" w:rsidRPr="00C85D80" w:rsidRDefault="00904C3B">
          <w:pPr>
            <w:pStyle w:val="TOC2"/>
            <w:tabs>
              <w:tab w:val="left" w:pos="660"/>
              <w:tab w:val="right" w:leader="dot" w:pos="10790"/>
            </w:tabs>
            <w:rPr>
              <w:rFonts w:asciiTheme="majorBidi" w:eastAsiaTheme="minorEastAsia" w:hAnsiTheme="majorBidi" w:cstheme="maj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030610" w:history="1">
            <w:r w:rsidR="005F6E7D" w:rsidRPr="00C85D80">
              <w:rPr>
                <w:rStyle w:val="Hyperlink"/>
                <w:rFonts w:asciiTheme="majorBidi" w:hAnsiTheme="majorBidi" w:cstheme="majorBidi"/>
                <w:noProof/>
              </w:rPr>
              <w:t>1.</w:t>
            </w:r>
            <w:r w:rsidR="005F6E7D" w:rsidRPr="00C85D80">
              <w:rPr>
                <w:rFonts w:asciiTheme="majorBidi" w:eastAsiaTheme="minorEastAsia" w:hAnsiTheme="majorBidi" w:cstheme="majorBidi"/>
                <w:noProof/>
              </w:rPr>
              <w:tab/>
            </w:r>
            <w:r w:rsidR="005F6E7D" w:rsidRPr="00C85D80">
              <w:rPr>
                <w:rStyle w:val="Hyperlink"/>
                <w:rFonts w:asciiTheme="majorBidi" w:hAnsiTheme="majorBidi" w:cstheme="majorBidi"/>
                <w:noProof/>
              </w:rPr>
              <w:t>Definition, Acronyms and Abbreviations</w:t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  <w:tab/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  <w:instrText xml:space="preserve"> PAGEREF _Toc17030610 \h </w:instrText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  <w:t>4</w:t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16FD7A52" w14:textId="4113FA02" w:rsidR="005F6E7D" w:rsidRPr="00C85D80" w:rsidRDefault="001B5F5D">
          <w:pPr>
            <w:pStyle w:val="TOC2"/>
            <w:tabs>
              <w:tab w:val="left" w:pos="660"/>
              <w:tab w:val="right" w:leader="dot" w:pos="10790"/>
            </w:tabs>
            <w:rPr>
              <w:rFonts w:asciiTheme="majorBidi" w:eastAsiaTheme="minorEastAsia" w:hAnsiTheme="majorBidi" w:cstheme="majorBidi"/>
              <w:noProof/>
            </w:rPr>
          </w:pPr>
          <w:hyperlink w:anchor="_Toc17030611" w:history="1">
            <w:r w:rsidR="005F6E7D" w:rsidRPr="00C85D80">
              <w:rPr>
                <w:rStyle w:val="Hyperlink"/>
                <w:rFonts w:asciiTheme="majorBidi" w:hAnsiTheme="majorBidi" w:cstheme="majorBidi"/>
                <w:noProof/>
              </w:rPr>
              <w:t>2.</w:t>
            </w:r>
            <w:r w:rsidR="005F6E7D" w:rsidRPr="00C85D80">
              <w:rPr>
                <w:rFonts w:asciiTheme="majorBidi" w:eastAsiaTheme="minorEastAsia" w:hAnsiTheme="majorBidi" w:cstheme="majorBidi"/>
                <w:noProof/>
              </w:rPr>
              <w:tab/>
            </w:r>
            <w:r w:rsidR="005F6E7D" w:rsidRPr="00C85D80">
              <w:rPr>
                <w:rStyle w:val="Hyperlink"/>
                <w:rFonts w:asciiTheme="majorBidi" w:hAnsiTheme="majorBidi" w:cstheme="majorBidi"/>
                <w:noProof/>
              </w:rPr>
              <w:t>Service Properties</w:t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  <w:tab/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  <w:instrText xml:space="preserve"> PAGEREF _Toc17030611 \h </w:instrText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  <w:t>4</w:t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154A5C28" w14:textId="5ED74B49" w:rsidR="005F6E7D" w:rsidRPr="00C85D80" w:rsidRDefault="001B5F5D">
          <w:pPr>
            <w:pStyle w:val="TOC3"/>
            <w:tabs>
              <w:tab w:val="left" w:pos="1100"/>
              <w:tab w:val="right" w:leader="dot" w:pos="10790"/>
            </w:tabs>
            <w:rPr>
              <w:rFonts w:asciiTheme="majorBidi" w:eastAsiaTheme="minorEastAsia" w:hAnsiTheme="majorBidi" w:cstheme="majorBidi"/>
              <w:noProof/>
            </w:rPr>
          </w:pPr>
          <w:hyperlink w:anchor="_Toc17030612" w:history="1">
            <w:r w:rsidR="005F6E7D" w:rsidRPr="00C85D80">
              <w:rPr>
                <w:rStyle w:val="Hyperlink"/>
                <w:rFonts w:asciiTheme="majorBidi" w:hAnsiTheme="majorBidi" w:cstheme="majorBidi"/>
                <w:noProof/>
              </w:rPr>
              <w:t>2.1</w:t>
            </w:r>
            <w:r w:rsidR="005F6E7D" w:rsidRPr="00C85D80">
              <w:rPr>
                <w:rFonts w:asciiTheme="majorBidi" w:eastAsiaTheme="minorEastAsia" w:hAnsiTheme="majorBidi" w:cstheme="majorBidi"/>
                <w:noProof/>
              </w:rPr>
              <w:tab/>
            </w:r>
            <w:r w:rsidR="005F6E7D" w:rsidRPr="00C85D80">
              <w:rPr>
                <w:rStyle w:val="Hyperlink"/>
                <w:rFonts w:asciiTheme="majorBidi" w:hAnsiTheme="majorBidi" w:cstheme="majorBidi"/>
                <w:noProof/>
              </w:rPr>
              <w:t>Business Properties</w:t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  <w:tab/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  <w:instrText xml:space="preserve"> PAGEREF _Toc17030612 \h </w:instrText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  <w:t>4</w:t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60BE1F21" w14:textId="4330AE43" w:rsidR="005F6E7D" w:rsidRPr="00C85D80" w:rsidRDefault="001B5F5D">
          <w:pPr>
            <w:pStyle w:val="TOC3"/>
            <w:tabs>
              <w:tab w:val="left" w:pos="1100"/>
              <w:tab w:val="right" w:leader="dot" w:pos="10790"/>
            </w:tabs>
            <w:rPr>
              <w:rFonts w:asciiTheme="majorBidi" w:eastAsiaTheme="minorEastAsia" w:hAnsiTheme="majorBidi" w:cstheme="majorBidi"/>
              <w:noProof/>
            </w:rPr>
          </w:pPr>
          <w:hyperlink w:anchor="_Toc17030613" w:history="1">
            <w:r w:rsidR="005F6E7D" w:rsidRPr="00C85D80">
              <w:rPr>
                <w:rStyle w:val="Hyperlink"/>
                <w:rFonts w:asciiTheme="majorBidi" w:hAnsiTheme="majorBidi" w:cstheme="majorBidi"/>
                <w:noProof/>
              </w:rPr>
              <w:t>2.2</w:t>
            </w:r>
            <w:r w:rsidR="005F6E7D" w:rsidRPr="00C85D80">
              <w:rPr>
                <w:rFonts w:asciiTheme="majorBidi" w:eastAsiaTheme="minorEastAsia" w:hAnsiTheme="majorBidi" w:cstheme="majorBidi"/>
                <w:noProof/>
              </w:rPr>
              <w:tab/>
            </w:r>
            <w:r w:rsidR="005F6E7D" w:rsidRPr="00C85D80">
              <w:rPr>
                <w:rStyle w:val="Hyperlink"/>
                <w:rFonts w:asciiTheme="majorBidi" w:hAnsiTheme="majorBidi" w:cstheme="majorBidi"/>
                <w:noProof/>
              </w:rPr>
              <w:t>Operations &amp; Properties</w:t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  <w:tab/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  <w:instrText xml:space="preserve"> PAGEREF _Toc17030613 \h </w:instrText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  <w:t>4</w:t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78BD2275" w14:textId="34B2BB56" w:rsidR="005F6E7D" w:rsidRPr="00C85D80" w:rsidRDefault="001B5F5D">
          <w:pPr>
            <w:pStyle w:val="TOC3"/>
            <w:tabs>
              <w:tab w:val="left" w:pos="1100"/>
              <w:tab w:val="right" w:leader="dot" w:pos="10790"/>
            </w:tabs>
            <w:rPr>
              <w:rFonts w:asciiTheme="majorBidi" w:eastAsiaTheme="minorEastAsia" w:hAnsiTheme="majorBidi" w:cstheme="majorBidi"/>
              <w:noProof/>
            </w:rPr>
          </w:pPr>
          <w:hyperlink w:anchor="_Toc17030614" w:history="1">
            <w:r w:rsidR="005F6E7D" w:rsidRPr="00C85D80">
              <w:rPr>
                <w:rStyle w:val="Hyperlink"/>
                <w:rFonts w:asciiTheme="majorBidi" w:hAnsiTheme="majorBidi" w:cstheme="majorBidi"/>
                <w:noProof/>
              </w:rPr>
              <w:t>2.3</w:t>
            </w:r>
            <w:r w:rsidR="005F6E7D" w:rsidRPr="00C85D80">
              <w:rPr>
                <w:rFonts w:asciiTheme="majorBidi" w:eastAsiaTheme="minorEastAsia" w:hAnsiTheme="majorBidi" w:cstheme="majorBidi"/>
                <w:noProof/>
              </w:rPr>
              <w:tab/>
            </w:r>
            <w:r w:rsidR="005F6E7D" w:rsidRPr="00C85D80">
              <w:rPr>
                <w:rStyle w:val="Hyperlink"/>
                <w:rFonts w:asciiTheme="majorBidi" w:hAnsiTheme="majorBidi" w:cstheme="majorBidi"/>
                <w:noProof/>
              </w:rPr>
              <w:t>Technical Properties</w:t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  <w:tab/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  <w:instrText xml:space="preserve"> PAGEREF _Toc17030614 \h </w:instrText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  <w:t>5</w:t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ADFCACF" w14:textId="5102ED55" w:rsidR="005F6E7D" w:rsidRPr="00C85D80" w:rsidRDefault="001B5F5D">
          <w:pPr>
            <w:pStyle w:val="TOC3"/>
            <w:tabs>
              <w:tab w:val="left" w:pos="1320"/>
              <w:tab w:val="right" w:leader="dot" w:pos="10790"/>
            </w:tabs>
            <w:rPr>
              <w:rFonts w:asciiTheme="majorBidi" w:eastAsiaTheme="minorEastAsia" w:hAnsiTheme="majorBidi" w:cstheme="majorBidi"/>
              <w:noProof/>
            </w:rPr>
          </w:pPr>
          <w:hyperlink w:anchor="_Toc17030615" w:history="1">
            <w:r w:rsidR="005F6E7D" w:rsidRPr="00C85D80">
              <w:rPr>
                <w:rStyle w:val="Hyperlink"/>
                <w:rFonts w:asciiTheme="majorBidi" w:hAnsiTheme="majorBidi" w:cstheme="majorBidi"/>
                <w:noProof/>
              </w:rPr>
              <w:t>2.3.1</w:t>
            </w:r>
            <w:r w:rsidR="005F6E7D" w:rsidRPr="00C85D80">
              <w:rPr>
                <w:rFonts w:asciiTheme="majorBidi" w:eastAsiaTheme="minorEastAsia" w:hAnsiTheme="majorBidi" w:cstheme="majorBidi"/>
                <w:noProof/>
              </w:rPr>
              <w:tab/>
            </w:r>
            <w:r w:rsidR="005F6E7D" w:rsidRPr="00C85D80">
              <w:rPr>
                <w:rStyle w:val="Hyperlink"/>
                <w:rFonts w:asciiTheme="majorBidi" w:hAnsiTheme="majorBidi" w:cstheme="majorBidi"/>
                <w:noProof/>
              </w:rPr>
              <w:t>RetrieveCameraLocations</w:t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  <w:tab/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  <w:instrText xml:space="preserve"> PAGEREF _Toc17030615 \h </w:instrText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  <w:t>5</w:t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467414AE" w14:textId="100B1A15" w:rsidR="005F6E7D" w:rsidRPr="00C85D80" w:rsidRDefault="001B5F5D">
          <w:pPr>
            <w:pStyle w:val="TOC3"/>
            <w:tabs>
              <w:tab w:val="left" w:pos="1100"/>
              <w:tab w:val="right" w:leader="dot" w:pos="10790"/>
            </w:tabs>
            <w:rPr>
              <w:rFonts w:asciiTheme="majorBidi" w:eastAsiaTheme="minorEastAsia" w:hAnsiTheme="majorBidi" w:cstheme="majorBidi"/>
              <w:noProof/>
            </w:rPr>
          </w:pPr>
          <w:hyperlink w:anchor="_Toc17030616" w:history="1">
            <w:r w:rsidR="005F6E7D" w:rsidRPr="00C85D80">
              <w:rPr>
                <w:rStyle w:val="Hyperlink"/>
                <w:rFonts w:asciiTheme="majorBidi" w:hAnsiTheme="majorBidi" w:cstheme="majorBidi"/>
                <w:noProof/>
              </w:rPr>
              <w:t>2.4</w:t>
            </w:r>
            <w:r w:rsidR="005F6E7D" w:rsidRPr="00C85D80">
              <w:rPr>
                <w:rFonts w:asciiTheme="majorBidi" w:eastAsiaTheme="minorEastAsia" w:hAnsiTheme="majorBidi" w:cstheme="majorBidi"/>
                <w:noProof/>
              </w:rPr>
              <w:tab/>
            </w:r>
            <w:r w:rsidR="005F6E7D" w:rsidRPr="00C85D80">
              <w:rPr>
                <w:rStyle w:val="Hyperlink"/>
                <w:rFonts w:asciiTheme="majorBidi" w:hAnsiTheme="majorBidi" w:cstheme="majorBidi"/>
                <w:noProof/>
              </w:rPr>
              <w:t>Business Flow Usage</w:t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  <w:tab/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  <w:instrText xml:space="preserve"> PAGEREF _Toc17030616 \h </w:instrText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  <w:t>6</w:t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6E4A3ADD" w14:textId="3BD77144" w:rsidR="005F6E7D" w:rsidRDefault="001B5F5D">
          <w:pPr>
            <w:pStyle w:val="TOC3"/>
            <w:tabs>
              <w:tab w:val="left" w:pos="1100"/>
              <w:tab w:val="right" w:leader="dot" w:pos="10790"/>
            </w:tabs>
            <w:rPr>
              <w:rFonts w:eastAsiaTheme="minorEastAsia"/>
              <w:noProof/>
            </w:rPr>
          </w:pPr>
          <w:hyperlink w:anchor="_Toc17030617" w:history="1">
            <w:r w:rsidR="005F6E7D" w:rsidRPr="00C85D80">
              <w:rPr>
                <w:rStyle w:val="Hyperlink"/>
                <w:rFonts w:asciiTheme="majorBidi" w:hAnsiTheme="majorBidi" w:cstheme="majorBidi"/>
                <w:noProof/>
              </w:rPr>
              <w:t>2.5</w:t>
            </w:r>
            <w:r w:rsidR="005F6E7D" w:rsidRPr="00C85D80">
              <w:rPr>
                <w:rFonts w:asciiTheme="majorBidi" w:eastAsiaTheme="minorEastAsia" w:hAnsiTheme="majorBidi" w:cstheme="majorBidi"/>
                <w:noProof/>
              </w:rPr>
              <w:tab/>
            </w:r>
            <w:r w:rsidR="005F6E7D" w:rsidRPr="00C85D80">
              <w:rPr>
                <w:rStyle w:val="Hyperlink"/>
                <w:rFonts w:asciiTheme="majorBidi" w:hAnsiTheme="majorBidi" w:cstheme="majorBidi"/>
                <w:noProof/>
              </w:rPr>
              <w:t>Message Definition</w:t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  <w:tab/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  <w:instrText xml:space="preserve"> PAGEREF _Toc17030617 \h </w:instrText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  <w:t>6</w:t>
            </w:r>
            <w:r w:rsidR="005F6E7D" w:rsidRPr="00C85D80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30C12074" w14:textId="29873403" w:rsidR="005F6E7D" w:rsidRDefault="001B5F5D">
          <w:pPr>
            <w:pStyle w:val="TOC3"/>
            <w:tabs>
              <w:tab w:val="left" w:pos="1100"/>
              <w:tab w:val="right" w:leader="dot" w:pos="10790"/>
            </w:tabs>
            <w:rPr>
              <w:rFonts w:eastAsiaTheme="minorEastAsia"/>
              <w:noProof/>
            </w:rPr>
          </w:pPr>
          <w:hyperlink w:anchor="_Toc17030618" w:history="1">
            <w:r w:rsidR="005F6E7D" w:rsidRPr="00A8229A">
              <w:rPr>
                <w:rStyle w:val="Hyperlink"/>
                <w:noProof/>
              </w:rPr>
              <w:t>2.6</w:t>
            </w:r>
            <w:r w:rsidR="005F6E7D">
              <w:rPr>
                <w:rFonts w:eastAsiaTheme="minorEastAsia"/>
                <w:noProof/>
              </w:rPr>
              <w:tab/>
            </w:r>
            <w:r w:rsidR="005F6E7D" w:rsidRPr="00C85D80">
              <w:rPr>
                <w:rStyle w:val="Hyperlink"/>
                <w:rFonts w:asciiTheme="majorBidi" w:hAnsiTheme="majorBidi" w:cstheme="majorBidi"/>
                <w:noProof/>
              </w:rPr>
              <w:t>Error Code and Error Message</w:t>
            </w:r>
            <w:r w:rsidR="005F6E7D">
              <w:rPr>
                <w:noProof/>
                <w:webHidden/>
              </w:rPr>
              <w:tab/>
            </w:r>
            <w:r w:rsidR="005F6E7D">
              <w:rPr>
                <w:noProof/>
                <w:webHidden/>
              </w:rPr>
              <w:fldChar w:fldCharType="begin"/>
            </w:r>
            <w:r w:rsidR="005F6E7D">
              <w:rPr>
                <w:noProof/>
                <w:webHidden/>
              </w:rPr>
              <w:instrText xml:space="preserve"> PAGEREF _Toc17030618 \h </w:instrText>
            </w:r>
            <w:r w:rsidR="005F6E7D">
              <w:rPr>
                <w:noProof/>
                <w:webHidden/>
              </w:rPr>
            </w:r>
            <w:r w:rsidR="005F6E7D">
              <w:rPr>
                <w:noProof/>
                <w:webHidden/>
              </w:rPr>
              <w:fldChar w:fldCharType="separate"/>
            </w:r>
            <w:r w:rsidR="005F6E7D">
              <w:rPr>
                <w:noProof/>
                <w:webHidden/>
              </w:rPr>
              <w:t>6</w:t>
            </w:r>
            <w:r w:rsidR="005F6E7D">
              <w:rPr>
                <w:noProof/>
                <w:webHidden/>
              </w:rPr>
              <w:fldChar w:fldCharType="end"/>
            </w:r>
          </w:hyperlink>
        </w:p>
        <w:p w14:paraId="10D96617" w14:textId="22E01871" w:rsidR="00904C3B" w:rsidRDefault="00904C3B">
          <w:r>
            <w:rPr>
              <w:b/>
              <w:bCs/>
              <w:noProof/>
            </w:rPr>
            <w:fldChar w:fldCharType="end"/>
          </w:r>
        </w:p>
      </w:sdtContent>
    </w:sdt>
    <w:p w14:paraId="7F2E4D87" w14:textId="77777777" w:rsidR="00833053" w:rsidRPr="00833053" w:rsidRDefault="00904C3B" w:rsidP="00421B20">
      <w:r>
        <w:br w:type="page"/>
      </w:r>
    </w:p>
    <w:p w14:paraId="2E6137B2" w14:textId="77777777" w:rsidR="00A2490C" w:rsidRPr="003B50FB" w:rsidRDefault="00756E71" w:rsidP="00E91FBF">
      <w:pPr>
        <w:pStyle w:val="Heading2"/>
        <w:keepLines w:val="0"/>
        <w:numPr>
          <w:ilvl w:val="0"/>
          <w:numId w:val="3"/>
        </w:numPr>
        <w:tabs>
          <w:tab w:val="left" w:pos="576"/>
          <w:tab w:val="left" w:pos="666"/>
        </w:tabs>
        <w:suppressAutoHyphens/>
        <w:spacing w:before="240" w:after="60" w:line="240" w:lineRule="auto"/>
        <w:rPr>
          <w:rFonts w:asciiTheme="majorBidi" w:hAnsiTheme="majorBidi"/>
          <w:szCs w:val="28"/>
        </w:rPr>
      </w:pPr>
      <w:r>
        <w:rPr>
          <w:szCs w:val="28"/>
        </w:rPr>
        <w:lastRenderedPageBreak/>
        <w:t xml:space="preserve"> </w:t>
      </w:r>
      <w:bookmarkStart w:id="0" w:name="_Toc17030610"/>
      <w:r w:rsidR="00A2490C" w:rsidRPr="003B50FB">
        <w:rPr>
          <w:rFonts w:asciiTheme="majorBidi" w:hAnsiTheme="majorBidi"/>
          <w:szCs w:val="28"/>
        </w:rPr>
        <w:t>Definition, Acronyms and Abbreviations</w:t>
      </w:r>
      <w:bookmarkEnd w:id="0"/>
    </w:p>
    <w:tbl>
      <w:tblPr>
        <w:tblW w:w="0" w:type="auto"/>
        <w:tblInd w:w="715" w:type="dxa"/>
        <w:tblLayout w:type="fixed"/>
        <w:tblLook w:val="0000" w:firstRow="0" w:lastRow="0" w:firstColumn="0" w:lastColumn="0" w:noHBand="0" w:noVBand="0"/>
      </w:tblPr>
      <w:tblGrid>
        <w:gridCol w:w="3173"/>
        <w:gridCol w:w="5940"/>
      </w:tblGrid>
      <w:tr w:rsidR="00D16B90" w14:paraId="38CE4C0D" w14:textId="77777777" w:rsidTr="00BE5507">
        <w:trPr>
          <w:trHeight w:val="369"/>
        </w:trPr>
        <w:tc>
          <w:tcPr>
            <w:tcW w:w="3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2A260AF" w14:textId="77777777" w:rsidR="00D16B90" w:rsidRPr="003B50FB" w:rsidRDefault="00D16B90" w:rsidP="00F6143D">
            <w:pPr>
              <w:pStyle w:val="CommentText"/>
              <w:rPr>
                <w:rFonts w:asciiTheme="majorBidi" w:hAnsiTheme="majorBidi" w:cstheme="majorBidi"/>
                <w:lang w:eastAsia="en-US"/>
              </w:rPr>
            </w:pPr>
            <w:r w:rsidRPr="003B50FB">
              <w:rPr>
                <w:rFonts w:asciiTheme="majorBidi" w:hAnsiTheme="majorBidi" w:cstheme="majorBidi"/>
                <w:lang w:eastAsia="en-US"/>
              </w:rPr>
              <w:t>IGA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63FC2F" w14:textId="77777777" w:rsidR="00D16B90" w:rsidRPr="003B50FB" w:rsidRDefault="00D16B90" w:rsidP="00F6143D">
            <w:pPr>
              <w:pStyle w:val="CommentText"/>
              <w:rPr>
                <w:rFonts w:asciiTheme="majorBidi" w:hAnsiTheme="majorBidi" w:cstheme="majorBidi"/>
                <w:lang w:eastAsia="en-US"/>
              </w:rPr>
            </w:pPr>
            <w:r w:rsidRPr="003B50FB">
              <w:rPr>
                <w:rFonts w:asciiTheme="majorBidi" w:hAnsiTheme="majorBidi" w:cstheme="majorBidi"/>
                <w:lang w:eastAsia="en-US"/>
              </w:rPr>
              <w:t>Information &amp; eGovernment Authority</w:t>
            </w:r>
          </w:p>
        </w:tc>
      </w:tr>
      <w:tr w:rsidR="00B42B90" w14:paraId="6CA01C68" w14:textId="77777777" w:rsidTr="00BE5507">
        <w:trPr>
          <w:trHeight w:val="378"/>
        </w:trPr>
        <w:tc>
          <w:tcPr>
            <w:tcW w:w="3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D48524E" w14:textId="77777777" w:rsidR="00B42B90" w:rsidRPr="003B50FB" w:rsidRDefault="00B42B90" w:rsidP="00B42B90">
            <w:pPr>
              <w:pStyle w:val="CommentText"/>
              <w:rPr>
                <w:rFonts w:asciiTheme="majorBidi" w:hAnsiTheme="majorBidi" w:cstheme="majorBidi"/>
                <w:lang w:eastAsia="en-US"/>
              </w:rPr>
            </w:pPr>
            <w:r w:rsidRPr="003B50FB">
              <w:rPr>
                <w:rFonts w:asciiTheme="majorBidi" w:hAnsiTheme="majorBidi" w:cstheme="majorBidi"/>
                <w:lang w:eastAsia="en-US"/>
              </w:rPr>
              <w:t>NGI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8A7465" w14:textId="77777777" w:rsidR="00B42B90" w:rsidRPr="003B50FB" w:rsidRDefault="00B42B90" w:rsidP="00B42B90">
            <w:pPr>
              <w:pStyle w:val="CommentText"/>
              <w:rPr>
                <w:rFonts w:asciiTheme="majorBidi" w:hAnsiTheme="majorBidi" w:cstheme="majorBidi"/>
                <w:lang w:eastAsia="en-US"/>
              </w:rPr>
            </w:pPr>
            <w:r w:rsidRPr="003B50FB">
              <w:rPr>
                <w:rFonts w:asciiTheme="majorBidi" w:hAnsiTheme="majorBidi" w:cstheme="majorBidi"/>
                <w:lang w:eastAsia="en-US"/>
              </w:rPr>
              <w:t>National Gateway Infrastructure</w:t>
            </w:r>
          </w:p>
        </w:tc>
      </w:tr>
      <w:tr w:rsidR="00B42B90" w14:paraId="096DC2FB" w14:textId="77777777" w:rsidTr="00BE5507">
        <w:trPr>
          <w:trHeight w:val="369"/>
        </w:trPr>
        <w:tc>
          <w:tcPr>
            <w:tcW w:w="3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6EBA31" w14:textId="77777777" w:rsidR="00B42B90" w:rsidRPr="003B50FB" w:rsidRDefault="00B42B90" w:rsidP="00B42B90">
            <w:pPr>
              <w:pStyle w:val="CommentText"/>
              <w:rPr>
                <w:rFonts w:asciiTheme="majorBidi" w:hAnsiTheme="majorBidi" w:cstheme="majorBidi"/>
                <w:lang w:eastAsia="en-US"/>
              </w:rPr>
            </w:pPr>
            <w:r w:rsidRPr="003B50FB">
              <w:rPr>
                <w:rFonts w:asciiTheme="majorBidi" w:hAnsiTheme="majorBidi" w:cstheme="majorBidi"/>
                <w:lang w:eastAsia="en-US"/>
              </w:rPr>
              <w:t>CIO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E9BFBF" w14:textId="77777777" w:rsidR="00B42B90" w:rsidRPr="003B50FB" w:rsidRDefault="00B42B90" w:rsidP="00B42B90">
            <w:pPr>
              <w:pStyle w:val="CommentText"/>
              <w:rPr>
                <w:rFonts w:asciiTheme="majorBidi" w:hAnsiTheme="majorBidi" w:cstheme="majorBidi"/>
                <w:lang w:eastAsia="en-US"/>
              </w:rPr>
            </w:pPr>
            <w:r w:rsidRPr="003B50FB">
              <w:rPr>
                <w:rFonts w:asciiTheme="majorBidi" w:hAnsiTheme="majorBidi" w:cstheme="majorBidi"/>
                <w:lang w:eastAsia="en-US"/>
              </w:rPr>
              <w:t>Central Informatics Organization</w:t>
            </w:r>
          </w:p>
        </w:tc>
      </w:tr>
      <w:tr w:rsidR="00D16B90" w14:paraId="3DB84467" w14:textId="77777777" w:rsidTr="00BE5507">
        <w:trPr>
          <w:trHeight w:val="369"/>
        </w:trPr>
        <w:tc>
          <w:tcPr>
            <w:tcW w:w="3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2DDBA53" w14:textId="77777777" w:rsidR="00D16B90" w:rsidRPr="003B50FB" w:rsidRDefault="00D16B90" w:rsidP="00F6143D">
            <w:pPr>
              <w:pStyle w:val="CommentText"/>
              <w:rPr>
                <w:rFonts w:asciiTheme="majorBidi" w:hAnsiTheme="majorBidi" w:cstheme="majorBidi"/>
                <w:lang w:eastAsia="en-US"/>
              </w:rPr>
            </w:pPr>
            <w:r w:rsidRPr="003B50FB">
              <w:rPr>
                <w:rFonts w:asciiTheme="majorBidi" w:hAnsiTheme="majorBidi" w:cstheme="majorBidi"/>
                <w:lang w:eastAsia="en-US"/>
              </w:rPr>
              <w:t>B2B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41E343" w14:textId="77777777" w:rsidR="00D16B90" w:rsidRPr="003B50FB" w:rsidRDefault="00D16B90" w:rsidP="00F6143D">
            <w:pPr>
              <w:pStyle w:val="CommentText"/>
              <w:rPr>
                <w:rFonts w:asciiTheme="majorBidi" w:hAnsiTheme="majorBidi" w:cstheme="majorBidi"/>
                <w:lang w:eastAsia="en-US"/>
              </w:rPr>
            </w:pPr>
            <w:r w:rsidRPr="003B50FB">
              <w:rPr>
                <w:rFonts w:asciiTheme="majorBidi" w:hAnsiTheme="majorBidi" w:cstheme="majorBidi"/>
                <w:lang w:eastAsia="en-US"/>
              </w:rPr>
              <w:t xml:space="preserve">Business </w:t>
            </w:r>
            <w:proofErr w:type="gramStart"/>
            <w:r w:rsidRPr="003B50FB">
              <w:rPr>
                <w:rFonts w:asciiTheme="majorBidi" w:hAnsiTheme="majorBidi" w:cstheme="majorBidi"/>
                <w:lang w:eastAsia="en-US"/>
              </w:rPr>
              <w:t>To</w:t>
            </w:r>
            <w:proofErr w:type="gramEnd"/>
            <w:r w:rsidRPr="003B50FB">
              <w:rPr>
                <w:rFonts w:asciiTheme="majorBidi" w:hAnsiTheme="majorBidi" w:cstheme="majorBidi"/>
                <w:lang w:eastAsia="en-US"/>
              </w:rPr>
              <w:t xml:space="preserve"> Business</w:t>
            </w:r>
          </w:p>
        </w:tc>
      </w:tr>
      <w:tr w:rsidR="00D16B90" w14:paraId="764DB5DB" w14:textId="77777777" w:rsidTr="00BE5507">
        <w:trPr>
          <w:trHeight w:val="359"/>
        </w:trPr>
        <w:tc>
          <w:tcPr>
            <w:tcW w:w="3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124ECB2" w14:textId="77777777" w:rsidR="00D16B90" w:rsidRPr="003B50FB" w:rsidRDefault="00D16B90" w:rsidP="00F6143D">
            <w:pPr>
              <w:pStyle w:val="CommentText"/>
              <w:rPr>
                <w:rFonts w:asciiTheme="majorBidi" w:hAnsiTheme="majorBidi" w:cstheme="majorBidi"/>
                <w:lang w:eastAsia="en-US"/>
              </w:rPr>
            </w:pPr>
            <w:r w:rsidRPr="003B50FB">
              <w:rPr>
                <w:rFonts w:asciiTheme="majorBidi" w:hAnsiTheme="majorBidi" w:cstheme="majorBidi"/>
                <w:lang w:eastAsia="en-US"/>
              </w:rPr>
              <w:t>GDT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995B3A" w14:textId="77777777" w:rsidR="00D16B90" w:rsidRPr="003B50FB" w:rsidRDefault="00D16B90" w:rsidP="00F6143D">
            <w:pPr>
              <w:pStyle w:val="CommentText"/>
              <w:rPr>
                <w:rFonts w:asciiTheme="majorBidi" w:hAnsiTheme="majorBidi" w:cstheme="majorBidi"/>
                <w:lang w:eastAsia="en-US"/>
              </w:rPr>
            </w:pPr>
            <w:r w:rsidRPr="003B50FB">
              <w:rPr>
                <w:rFonts w:asciiTheme="majorBidi" w:hAnsiTheme="majorBidi" w:cstheme="majorBidi"/>
                <w:lang w:eastAsia="en-US"/>
              </w:rPr>
              <w:t>General Directorate of Traffic</w:t>
            </w:r>
          </w:p>
        </w:tc>
      </w:tr>
    </w:tbl>
    <w:p w14:paraId="11D2B31C" w14:textId="77777777" w:rsidR="00283C49" w:rsidRPr="00227278" w:rsidRDefault="00283C49" w:rsidP="00227278"/>
    <w:p w14:paraId="5B2E00A7" w14:textId="77777777" w:rsidR="00A2490C" w:rsidRPr="00A13FDB" w:rsidRDefault="00A2490C" w:rsidP="00E91FBF">
      <w:pPr>
        <w:pStyle w:val="Heading2"/>
        <w:keepLines w:val="0"/>
        <w:numPr>
          <w:ilvl w:val="0"/>
          <w:numId w:val="3"/>
        </w:numPr>
        <w:tabs>
          <w:tab w:val="left" w:pos="576"/>
          <w:tab w:val="left" w:pos="666"/>
        </w:tabs>
        <w:suppressAutoHyphens/>
        <w:spacing w:before="240" w:after="60" w:line="240" w:lineRule="auto"/>
        <w:rPr>
          <w:rFonts w:asciiTheme="majorBidi" w:hAnsiTheme="majorBidi"/>
          <w:szCs w:val="28"/>
        </w:rPr>
      </w:pPr>
      <w:bookmarkStart w:id="1" w:name="_Toc17030611"/>
      <w:r w:rsidRPr="00A13FDB">
        <w:rPr>
          <w:rFonts w:asciiTheme="majorBidi" w:hAnsiTheme="majorBidi"/>
          <w:szCs w:val="28"/>
        </w:rPr>
        <w:t>Service Properties</w:t>
      </w:r>
      <w:bookmarkEnd w:id="1"/>
    </w:p>
    <w:p w14:paraId="0EDBEB73" w14:textId="77777777" w:rsidR="00A2490C" w:rsidRPr="00A13FDB" w:rsidRDefault="00A2490C" w:rsidP="00E91FBF">
      <w:pPr>
        <w:pStyle w:val="Heading3"/>
        <w:keepLines w:val="0"/>
        <w:numPr>
          <w:ilvl w:val="1"/>
          <w:numId w:val="2"/>
        </w:numPr>
        <w:suppressAutoHyphens/>
        <w:spacing w:before="240" w:after="60" w:line="240" w:lineRule="auto"/>
        <w:rPr>
          <w:rFonts w:asciiTheme="majorBidi" w:hAnsiTheme="majorBidi"/>
        </w:rPr>
      </w:pPr>
      <w:bookmarkStart w:id="2" w:name="__RefHeading__419_1317632386"/>
      <w:bookmarkStart w:id="3" w:name="_Toc17030612"/>
      <w:bookmarkEnd w:id="2"/>
      <w:r w:rsidRPr="00A13FDB">
        <w:rPr>
          <w:rFonts w:asciiTheme="majorBidi" w:hAnsiTheme="majorBidi"/>
        </w:rPr>
        <w:t>Business Properties</w:t>
      </w:r>
      <w:bookmarkEnd w:id="3"/>
    </w:p>
    <w:tbl>
      <w:tblPr>
        <w:tblW w:w="10016" w:type="dxa"/>
        <w:tblInd w:w="359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530"/>
        <w:gridCol w:w="1170"/>
        <w:gridCol w:w="4050"/>
        <w:gridCol w:w="900"/>
        <w:gridCol w:w="1620"/>
        <w:gridCol w:w="746"/>
      </w:tblGrid>
      <w:tr w:rsidR="00A2490C" w14:paraId="33180B5E" w14:textId="77777777" w:rsidTr="00A91C2F">
        <w:trPr>
          <w:cantSplit/>
          <w:trHeight w:val="359"/>
          <w:tblHeader/>
        </w:trPr>
        <w:tc>
          <w:tcPr>
            <w:tcW w:w="1530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14:paraId="25E45A05" w14:textId="77777777" w:rsidR="00A2490C" w:rsidRPr="002D781F" w:rsidRDefault="00873364" w:rsidP="008A4511">
            <w:pPr>
              <w:snapToGrid w:val="0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2D781F">
              <w:rPr>
                <w:rFonts w:asciiTheme="majorBidi" w:hAnsiTheme="majorBidi" w:cstheme="majorBidi"/>
                <w:b/>
                <w:sz w:val="20"/>
                <w:szCs w:val="20"/>
              </w:rPr>
              <w:t>Service</w:t>
            </w:r>
          </w:p>
        </w:tc>
        <w:tc>
          <w:tcPr>
            <w:tcW w:w="1170" w:type="dxa"/>
            <w:vMerge w:val="restart"/>
            <w:tcBorders>
              <w:top w:val="single" w:sz="1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14:paraId="445E30FB" w14:textId="77777777" w:rsidR="00A2490C" w:rsidRPr="002D781F" w:rsidRDefault="00873364" w:rsidP="008A4511">
            <w:pPr>
              <w:snapToGrid w:val="0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2D781F">
              <w:rPr>
                <w:rFonts w:asciiTheme="majorBidi" w:hAnsiTheme="majorBidi" w:cstheme="majorBidi"/>
                <w:b/>
                <w:sz w:val="20"/>
                <w:szCs w:val="20"/>
              </w:rPr>
              <w:t>Service ID/Code</w:t>
            </w:r>
          </w:p>
        </w:tc>
        <w:tc>
          <w:tcPr>
            <w:tcW w:w="4050" w:type="dxa"/>
            <w:vMerge w:val="restart"/>
            <w:tcBorders>
              <w:top w:val="single" w:sz="1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14:paraId="6C89EBBE" w14:textId="77777777" w:rsidR="00A2490C" w:rsidRPr="002D781F" w:rsidRDefault="00A2490C" w:rsidP="008A4511">
            <w:pPr>
              <w:snapToGrid w:val="0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2D781F">
              <w:rPr>
                <w:rFonts w:asciiTheme="majorBidi" w:hAnsiTheme="majorBidi" w:cstheme="majorBidi"/>
                <w:b/>
                <w:sz w:val="20"/>
                <w:szCs w:val="20"/>
              </w:rPr>
              <w:t>Description</w:t>
            </w:r>
          </w:p>
        </w:tc>
        <w:tc>
          <w:tcPr>
            <w:tcW w:w="900" w:type="dxa"/>
            <w:vMerge w:val="restart"/>
            <w:tcBorders>
              <w:top w:val="single" w:sz="1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14:paraId="0225BAB5" w14:textId="77777777" w:rsidR="00A2490C" w:rsidRPr="002D781F" w:rsidRDefault="00A2490C" w:rsidP="008A4511">
            <w:pPr>
              <w:snapToGrid w:val="0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2D781F">
              <w:rPr>
                <w:rFonts w:asciiTheme="majorBidi" w:hAnsiTheme="majorBidi" w:cstheme="majorBidi"/>
                <w:b/>
                <w:sz w:val="20"/>
                <w:szCs w:val="20"/>
              </w:rPr>
              <w:t>Status</w:t>
            </w:r>
          </w:p>
        </w:tc>
        <w:tc>
          <w:tcPr>
            <w:tcW w:w="2366" w:type="dxa"/>
            <w:gridSpan w:val="2"/>
            <w:tcBorders>
              <w:top w:val="single" w:sz="1" w:space="0" w:color="000000"/>
              <w:left w:val="single" w:sz="4" w:space="0" w:color="000000"/>
              <w:bottom w:val="single" w:sz="4" w:space="0" w:color="000000"/>
              <w:right w:val="single" w:sz="1" w:space="0" w:color="000000"/>
            </w:tcBorders>
            <w:shd w:val="clear" w:color="auto" w:fill="E0E0E0"/>
            <w:vAlign w:val="center"/>
          </w:tcPr>
          <w:p w14:paraId="7C786DC5" w14:textId="77777777" w:rsidR="00A2490C" w:rsidRPr="002D781F" w:rsidRDefault="00A2490C" w:rsidP="008A4511">
            <w:pPr>
              <w:snapToGrid w:val="0"/>
              <w:spacing w:before="60" w:after="60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2D781F">
              <w:rPr>
                <w:rFonts w:asciiTheme="majorBidi" w:hAnsiTheme="majorBidi" w:cstheme="majorBidi"/>
                <w:b/>
                <w:sz w:val="20"/>
                <w:szCs w:val="20"/>
              </w:rPr>
              <w:t>Associations</w:t>
            </w:r>
          </w:p>
        </w:tc>
      </w:tr>
      <w:tr w:rsidR="00A2490C" w14:paraId="16C64F5C" w14:textId="77777777" w:rsidTr="00A91C2F">
        <w:tblPrEx>
          <w:tblCellMar>
            <w:left w:w="108" w:type="dxa"/>
            <w:right w:w="108" w:type="dxa"/>
          </w:tblCellMar>
        </w:tblPrEx>
        <w:trPr>
          <w:cantSplit/>
          <w:trHeight w:val="557"/>
          <w:tblHeader/>
        </w:trPr>
        <w:tc>
          <w:tcPr>
            <w:tcW w:w="1530" w:type="dxa"/>
            <w:vMerge/>
            <w:tcBorders>
              <w:top w:val="single" w:sz="4" w:space="0" w:color="000000"/>
              <w:left w:val="single" w:sz="1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14:paraId="3C78D5D0" w14:textId="77777777" w:rsidR="00A2490C" w:rsidRPr="002D781F" w:rsidRDefault="00A2490C" w:rsidP="008A4511">
            <w:pPr>
              <w:snapToGrid w:val="0"/>
              <w:spacing w:line="360" w:lineRule="auto"/>
              <w:jc w:val="center"/>
              <w:rPr>
                <w:rFonts w:asciiTheme="majorBidi" w:eastAsia="Calibri" w:hAnsiTheme="majorBidi" w:cstheme="majorBidi"/>
                <w:b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14:paraId="02AF5D0A" w14:textId="77777777" w:rsidR="00A2490C" w:rsidRPr="002D781F" w:rsidRDefault="00A2490C" w:rsidP="008A4511">
            <w:pPr>
              <w:snapToGrid w:val="0"/>
              <w:spacing w:line="360" w:lineRule="auto"/>
              <w:jc w:val="center"/>
              <w:rPr>
                <w:rFonts w:asciiTheme="majorBidi" w:eastAsia="Calibri" w:hAnsiTheme="majorBidi" w:cstheme="majorBidi"/>
                <w:b/>
                <w:sz w:val="20"/>
                <w:szCs w:val="20"/>
              </w:rPr>
            </w:pPr>
          </w:p>
        </w:tc>
        <w:tc>
          <w:tcPr>
            <w:tcW w:w="40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14:paraId="1C90FF42" w14:textId="77777777" w:rsidR="00A2490C" w:rsidRPr="002D781F" w:rsidRDefault="00A2490C" w:rsidP="008A4511">
            <w:pPr>
              <w:snapToGrid w:val="0"/>
              <w:spacing w:line="360" w:lineRule="auto"/>
              <w:jc w:val="center"/>
              <w:rPr>
                <w:rFonts w:asciiTheme="majorBidi" w:eastAsia="Calibri" w:hAnsiTheme="majorBidi" w:cstheme="majorBidi"/>
                <w:b/>
                <w:sz w:val="20"/>
                <w:szCs w:val="20"/>
              </w:rPr>
            </w:pPr>
          </w:p>
        </w:tc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14:paraId="019D4A6B" w14:textId="77777777" w:rsidR="00A2490C" w:rsidRPr="002D781F" w:rsidRDefault="00A2490C" w:rsidP="008A4511">
            <w:pPr>
              <w:snapToGrid w:val="0"/>
              <w:spacing w:line="360" w:lineRule="auto"/>
              <w:jc w:val="center"/>
              <w:rPr>
                <w:rFonts w:asciiTheme="majorBidi" w:eastAsia="Calibri" w:hAnsiTheme="majorBidi" w:cstheme="majorBidi"/>
                <w:b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14:paraId="0A3CA146" w14:textId="77777777" w:rsidR="00A2490C" w:rsidRPr="002D781F" w:rsidRDefault="00A2490C" w:rsidP="008A4511">
            <w:pPr>
              <w:snapToGrid w:val="0"/>
              <w:spacing w:before="60" w:after="60" w:line="360" w:lineRule="auto"/>
              <w:jc w:val="center"/>
              <w:rPr>
                <w:rFonts w:asciiTheme="majorBidi" w:eastAsia="Calibri" w:hAnsiTheme="majorBidi" w:cstheme="majorBidi"/>
                <w:b/>
                <w:sz w:val="20"/>
                <w:szCs w:val="20"/>
              </w:rPr>
            </w:pPr>
            <w:r w:rsidRPr="002D781F">
              <w:rPr>
                <w:rFonts w:asciiTheme="majorBidi" w:eastAsia="Calibri" w:hAnsiTheme="majorBidi" w:cstheme="majorBidi"/>
                <w:b/>
                <w:sz w:val="20"/>
                <w:szCs w:val="20"/>
              </w:rPr>
              <w:t>Function/ process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" w:space="0" w:color="000000"/>
            </w:tcBorders>
            <w:shd w:val="clear" w:color="auto" w:fill="E0E0E0"/>
            <w:vAlign w:val="center"/>
          </w:tcPr>
          <w:p w14:paraId="5303A8F6" w14:textId="77777777" w:rsidR="00A2490C" w:rsidRPr="002D781F" w:rsidRDefault="00A2490C" w:rsidP="008A4511">
            <w:pPr>
              <w:snapToGrid w:val="0"/>
              <w:spacing w:before="60" w:after="60" w:line="360" w:lineRule="auto"/>
              <w:jc w:val="center"/>
              <w:rPr>
                <w:rFonts w:asciiTheme="majorBidi" w:eastAsia="Calibri" w:hAnsiTheme="majorBidi" w:cstheme="majorBidi"/>
                <w:b/>
                <w:sz w:val="20"/>
                <w:szCs w:val="20"/>
              </w:rPr>
            </w:pPr>
            <w:r w:rsidRPr="002D781F">
              <w:rPr>
                <w:rFonts w:asciiTheme="majorBidi" w:eastAsia="Calibri" w:hAnsiTheme="majorBidi" w:cstheme="majorBidi"/>
                <w:b/>
                <w:sz w:val="20"/>
                <w:szCs w:val="20"/>
              </w:rPr>
              <w:t>Goal</w:t>
            </w:r>
          </w:p>
          <w:p w14:paraId="4E75C2FD" w14:textId="77777777" w:rsidR="00A2490C" w:rsidRPr="002D781F" w:rsidRDefault="00A2490C" w:rsidP="008A4511">
            <w:pPr>
              <w:spacing w:before="60" w:after="60" w:line="360" w:lineRule="auto"/>
              <w:jc w:val="center"/>
              <w:rPr>
                <w:rFonts w:asciiTheme="majorBidi" w:eastAsia="Calibri" w:hAnsiTheme="majorBidi" w:cstheme="majorBidi"/>
                <w:b/>
                <w:sz w:val="20"/>
                <w:szCs w:val="20"/>
              </w:rPr>
            </w:pPr>
          </w:p>
        </w:tc>
      </w:tr>
      <w:tr w:rsidR="00A2490C" w14:paraId="569EFD91" w14:textId="77777777" w:rsidTr="001B330E">
        <w:tblPrEx>
          <w:tblCellMar>
            <w:left w:w="108" w:type="dxa"/>
            <w:right w:w="108" w:type="dxa"/>
          </w:tblCellMar>
        </w:tblPrEx>
        <w:trPr>
          <w:cantSplit/>
          <w:trHeight w:val="1277"/>
        </w:trPr>
        <w:tc>
          <w:tcPr>
            <w:tcW w:w="1530" w:type="dxa"/>
            <w:tcBorders>
              <w:top w:val="single" w:sz="4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0DF4208" w14:textId="285CF34A" w:rsidR="00A2490C" w:rsidRPr="00EA6693" w:rsidRDefault="00834C70" w:rsidP="00DA4459">
            <w:pPr>
              <w:snapToGrid w:val="0"/>
              <w:rPr>
                <w:rFonts w:asciiTheme="majorBidi" w:eastAsia="Calibri" w:hAnsiTheme="majorBidi" w:cstheme="majorBidi"/>
                <w:sz w:val="18"/>
                <w:szCs w:val="18"/>
              </w:rPr>
            </w:pPr>
            <w:proofErr w:type="spellStart"/>
            <w:r w:rsidRPr="00EA6693">
              <w:rPr>
                <w:rFonts w:asciiTheme="majorBidi" w:eastAsia="Calibri" w:hAnsiTheme="majorBidi" w:cstheme="majorBidi"/>
                <w:sz w:val="18"/>
                <w:szCs w:val="18"/>
              </w:rPr>
              <w:t>NGI_ReportTrafficContraventions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1" w:space="0" w:color="000000"/>
            </w:tcBorders>
            <w:shd w:val="clear" w:color="auto" w:fill="auto"/>
          </w:tcPr>
          <w:p w14:paraId="1FF4FCEF" w14:textId="1D38AD41" w:rsidR="00A2490C" w:rsidRPr="00EA6693" w:rsidRDefault="00834C70" w:rsidP="00DA4459">
            <w:pPr>
              <w:snapToGrid w:val="0"/>
              <w:rPr>
                <w:rFonts w:asciiTheme="majorBidi" w:eastAsia="Calibri" w:hAnsiTheme="majorBidi" w:cstheme="majorBidi"/>
                <w:b/>
                <w:bCs/>
                <w:sz w:val="18"/>
                <w:szCs w:val="18"/>
              </w:rPr>
            </w:pPr>
            <w:proofErr w:type="spellStart"/>
            <w:r w:rsidRPr="00EA6693">
              <w:rPr>
                <w:rFonts w:asciiTheme="majorBidi" w:eastAsia="Calibri" w:hAnsiTheme="majorBidi" w:cstheme="majorBidi"/>
                <w:sz w:val="18"/>
                <w:szCs w:val="18"/>
              </w:rPr>
              <w:t>NGI_ReportTrafficContraventions</w:t>
            </w:r>
            <w:proofErr w:type="spellEnd"/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1" w:space="0" w:color="000000"/>
            </w:tcBorders>
            <w:shd w:val="clear" w:color="auto" w:fill="auto"/>
          </w:tcPr>
          <w:p w14:paraId="1677A483" w14:textId="77777777" w:rsidR="00212829" w:rsidRPr="00EA6693" w:rsidRDefault="00212829" w:rsidP="00A865D9">
            <w:pPr>
              <w:pStyle w:val="ListParagraph"/>
              <w:numPr>
                <w:ilvl w:val="0"/>
                <w:numId w:val="17"/>
              </w:numPr>
              <w:tabs>
                <w:tab w:val="left" w:pos="2895"/>
              </w:tabs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EA6693">
              <w:rPr>
                <w:rFonts w:asciiTheme="majorBidi" w:hAnsiTheme="majorBidi" w:cstheme="majorBidi"/>
                <w:sz w:val="18"/>
                <w:szCs w:val="18"/>
              </w:rPr>
              <w:t>LKUPGovernorate</w:t>
            </w:r>
            <w:proofErr w:type="spellEnd"/>
          </w:p>
          <w:p w14:paraId="19831F0F" w14:textId="77777777" w:rsidR="00212829" w:rsidRPr="00EA6693" w:rsidRDefault="00212829" w:rsidP="00A865D9">
            <w:pPr>
              <w:pStyle w:val="ListParagraph"/>
              <w:numPr>
                <w:ilvl w:val="0"/>
                <w:numId w:val="17"/>
              </w:numPr>
              <w:tabs>
                <w:tab w:val="left" w:pos="2895"/>
              </w:tabs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EA6693">
              <w:rPr>
                <w:rFonts w:asciiTheme="majorBidi" w:hAnsiTheme="majorBidi" w:cstheme="majorBidi"/>
                <w:sz w:val="18"/>
                <w:szCs w:val="18"/>
              </w:rPr>
              <w:t>LKUPArea</w:t>
            </w:r>
            <w:proofErr w:type="spellEnd"/>
          </w:p>
          <w:p w14:paraId="56942B50" w14:textId="77777777" w:rsidR="00212829" w:rsidRPr="00EA6693" w:rsidRDefault="00212829" w:rsidP="00A865D9">
            <w:pPr>
              <w:pStyle w:val="ListParagraph"/>
              <w:numPr>
                <w:ilvl w:val="0"/>
                <w:numId w:val="17"/>
              </w:numPr>
              <w:tabs>
                <w:tab w:val="left" w:pos="2895"/>
              </w:tabs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EA6693">
              <w:rPr>
                <w:rFonts w:asciiTheme="majorBidi" w:hAnsiTheme="majorBidi" w:cstheme="majorBidi"/>
                <w:sz w:val="18"/>
                <w:szCs w:val="18"/>
              </w:rPr>
              <w:t>LKUPContraventionList</w:t>
            </w:r>
            <w:proofErr w:type="spellEnd"/>
          </w:p>
          <w:p w14:paraId="34AC95BA" w14:textId="77777777" w:rsidR="00212829" w:rsidRPr="00EA6693" w:rsidRDefault="00212829" w:rsidP="00A865D9">
            <w:pPr>
              <w:pStyle w:val="ListParagraph"/>
              <w:numPr>
                <w:ilvl w:val="0"/>
                <w:numId w:val="17"/>
              </w:numPr>
              <w:tabs>
                <w:tab w:val="left" w:pos="2895"/>
              </w:tabs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EA6693">
              <w:rPr>
                <w:rFonts w:asciiTheme="majorBidi" w:hAnsiTheme="majorBidi" w:cstheme="majorBidi"/>
                <w:sz w:val="18"/>
                <w:szCs w:val="18"/>
              </w:rPr>
              <w:t>LKUPCountryList</w:t>
            </w:r>
            <w:proofErr w:type="spellEnd"/>
          </w:p>
          <w:p w14:paraId="083CB115" w14:textId="77777777" w:rsidR="00212829" w:rsidRPr="00EA6693" w:rsidRDefault="00212829" w:rsidP="00A865D9">
            <w:pPr>
              <w:pStyle w:val="ListParagraph"/>
              <w:numPr>
                <w:ilvl w:val="0"/>
                <w:numId w:val="17"/>
              </w:numPr>
              <w:tabs>
                <w:tab w:val="left" w:pos="2895"/>
              </w:tabs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EA6693">
              <w:rPr>
                <w:rFonts w:asciiTheme="majorBidi" w:hAnsiTheme="majorBidi" w:cstheme="majorBidi"/>
                <w:sz w:val="18"/>
                <w:szCs w:val="18"/>
              </w:rPr>
              <w:t>LKUPPlateColor</w:t>
            </w:r>
            <w:proofErr w:type="spellEnd"/>
          </w:p>
          <w:p w14:paraId="0E804767" w14:textId="77777777" w:rsidR="00212829" w:rsidRPr="00EA6693" w:rsidRDefault="00212829" w:rsidP="00A865D9">
            <w:pPr>
              <w:pStyle w:val="ListParagraph"/>
              <w:numPr>
                <w:ilvl w:val="0"/>
                <w:numId w:val="17"/>
              </w:numPr>
              <w:tabs>
                <w:tab w:val="left" w:pos="2895"/>
              </w:tabs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EA6693">
              <w:rPr>
                <w:rFonts w:asciiTheme="majorBidi" w:hAnsiTheme="majorBidi" w:cstheme="majorBidi"/>
                <w:sz w:val="18"/>
                <w:szCs w:val="18"/>
              </w:rPr>
              <w:t>LKUPVehicleMake</w:t>
            </w:r>
            <w:proofErr w:type="spellEnd"/>
          </w:p>
          <w:p w14:paraId="714398F5" w14:textId="77777777" w:rsidR="00212829" w:rsidRPr="00EA6693" w:rsidRDefault="00212829" w:rsidP="00A865D9">
            <w:pPr>
              <w:pStyle w:val="ListParagraph"/>
              <w:numPr>
                <w:ilvl w:val="0"/>
                <w:numId w:val="17"/>
              </w:numPr>
              <w:tabs>
                <w:tab w:val="left" w:pos="2895"/>
              </w:tabs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EA6693">
              <w:rPr>
                <w:rFonts w:asciiTheme="majorBidi" w:hAnsiTheme="majorBidi" w:cstheme="majorBidi"/>
                <w:sz w:val="18"/>
                <w:szCs w:val="18"/>
              </w:rPr>
              <w:t>LKUPVehicleModels</w:t>
            </w:r>
            <w:proofErr w:type="spellEnd"/>
          </w:p>
          <w:p w14:paraId="039FFBAE" w14:textId="77777777" w:rsidR="00212829" w:rsidRPr="00EA6693" w:rsidRDefault="00212829" w:rsidP="00A865D9">
            <w:pPr>
              <w:pStyle w:val="ListParagraph"/>
              <w:numPr>
                <w:ilvl w:val="0"/>
                <w:numId w:val="17"/>
              </w:numPr>
              <w:tabs>
                <w:tab w:val="left" w:pos="2895"/>
              </w:tabs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EA6693">
              <w:rPr>
                <w:rFonts w:asciiTheme="majorBidi" w:hAnsiTheme="majorBidi" w:cstheme="majorBidi"/>
                <w:sz w:val="18"/>
                <w:szCs w:val="18"/>
              </w:rPr>
              <w:t>LKUPVehicleColor</w:t>
            </w:r>
            <w:proofErr w:type="spellEnd"/>
          </w:p>
          <w:p w14:paraId="73DF7357" w14:textId="77777777" w:rsidR="00212829" w:rsidRPr="00EA6693" w:rsidRDefault="00212829" w:rsidP="00A865D9">
            <w:pPr>
              <w:pStyle w:val="ListParagraph"/>
              <w:numPr>
                <w:ilvl w:val="0"/>
                <w:numId w:val="17"/>
              </w:numPr>
              <w:tabs>
                <w:tab w:val="left" w:pos="2895"/>
              </w:tabs>
              <w:rPr>
                <w:rFonts w:asciiTheme="majorBidi" w:hAnsiTheme="majorBidi" w:cstheme="majorBidi"/>
                <w:sz w:val="18"/>
                <w:szCs w:val="18"/>
              </w:rPr>
            </w:pPr>
            <w:r w:rsidRPr="00EA6693">
              <w:rPr>
                <w:rFonts w:asciiTheme="majorBidi" w:hAnsiTheme="majorBidi" w:cstheme="majorBidi"/>
                <w:sz w:val="18"/>
                <w:szCs w:val="18"/>
              </w:rPr>
              <w:t>UploadAttachment</w:t>
            </w:r>
          </w:p>
          <w:p w14:paraId="284C3971" w14:textId="31C60865" w:rsidR="00F6143D" w:rsidRPr="00EA6693" w:rsidRDefault="00212829" w:rsidP="00A865D9">
            <w:pPr>
              <w:pStyle w:val="ListParagraph"/>
              <w:numPr>
                <w:ilvl w:val="0"/>
                <w:numId w:val="17"/>
              </w:numPr>
              <w:tabs>
                <w:tab w:val="left" w:pos="2895"/>
              </w:tabs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EA6693">
              <w:rPr>
                <w:rFonts w:asciiTheme="majorBidi" w:hAnsiTheme="majorBidi" w:cstheme="majorBidi"/>
                <w:sz w:val="18"/>
                <w:szCs w:val="18"/>
              </w:rPr>
              <w:t>SubmitTrafficContravention</w:t>
            </w:r>
            <w:proofErr w:type="spellEnd"/>
            <w:r w:rsidR="009C6C4E" w:rsidRPr="00EA6693">
              <w:rPr>
                <w:rFonts w:asciiTheme="majorBidi" w:hAnsiTheme="majorBidi" w:cstheme="majorBidi"/>
                <w:sz w:val="18"/>
                <w:szCs w:val="18"/>
              </w:rPr>
              <w:tab/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1" w:space="0" w:color="000000"/>
            </w:tcBorders>
            <w:shd w:val="clear" w:color="auto" w:fill="auto"/>
          </w:tcPr>
          <w:p w14:paraId="0F4470C8" w14:textId="77777777" w:rsidR="00A2490C" w:rsidRPr="00EA6693" w:rsidRDefault="00F03CB4" w:rsidP="008A4511">
            <w:pPr>
              <w:snapToGrid w:val="0"/>
              <w:rPr>
                <w:rFonts w:asciiTheme="majorBidi" w:eastAsia="Calibri" w:hAnsiTheme="majorBidi" w:cstheme="majorBidi"/>
                <w:sz w:val="18"/>
                <w:szCs w:val="18"/>
              </w:rPr>
            </w:pPr>
            <w:r w:rsidRPr="00EA6693">
              <w:rPr>
                <w:rFonts w:asciiTheme="majorBidi" w:eastAsia="Calibri" w:hAnsiTheme="majorBidi" w:cstheme="majorBidi"/>
                <w:sz w:val="18"/>
                <w:szCs w:val="18"/>
              </w:rPr>
              <w:t xml:space="preserve">   --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1" w:space="0" w:color="000000"/>
            </w:tcBorders>
            <w:shd w:val="clear" w:color="auto" w:fill="auto"/>
          </w:tcPr>
          <w:p w14:paraId="4FA75C22" w14:textId="77777777" w:rsidR="00A2490C" w:rsidRPr="00EA6693" w:rsidRDefault="00A2490C" w:rsidP="0093285F">
            <w:pPr>
              <w:snapToGrid w:val="0"/>
              <w:rPr>
                <w:rFonts w:asciiTheme="majorBidi" w:eastAsia="Calibri" w:hAnsiTheme="majorBidi" w:cstheme="majorBidi"/>
                <w:b/>
                <w:sz w:val="18"/>
                <w:szCs w:val="18"/>
              </w:rPr>
            </w:pPr>
            <w:r w:rsidRPr="00EA6693">
              <w:rPr>
                <w:rFonts w:asciiTheme="majorBidi" w:eastAsia="Calibri" w:hAnsiTheme="majorBidi" w:cstheme="majorBidi"/>
                <w:sz w:val="18"/>
                <w:szCs w:val="18"/>
              </w:rPr>
              <w:t xml:space="preserve">This service </w:t>
            </w:r>
            <w:r w:rsidR="00322A74" w:rsidRPr="00EA6693">
              <w:rPr>
                <w:rFonts w:asciiTheme="majorBidi" w:eastAsia="Calibri" w:hAnsiTheme="majorBidi" w:cstheme="majorBidi"/>
                <w:sz w:val="18"/>
                <w:szCs w:val="18"/>
              </w:rPr>
              <w:t xml:space="preserve">is </w:t>
            </w:r>
            <w:r w:rsidRPr="00EA6693">
              <w:rPr>
                <w:rFonts w:asciiTheme="majorBidi" w:eastAsia="Calibri" w:hAnsiTheme="majorBidi" w:cstheme="majorBidi"/>
                <w:sz w:val="18"/>
                <w:szCs w:val="18"/>
              </w:rPr>
              <w:t>exposed on NGI layer</w:t>
            </w:r>
            <w:r w:rsidR="00C21011" w:rsidRPr="00EA6693">
              <w:rPr>
                <w:rFonts w:asciiTheme="majorBidi" w:eastAsia="Calibri" w:hAnsiTheme="majorBidi" w:cstheme="majorBidi"/>
                <w:sz w:val="18"/>
                <w:szCs w:val="18"/>
              </w:rPr>
              <w:t>.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2865606" w14:textId="77777777" w:rsidR="00A2490C" w:rsidRPr="00EA6693" w:rsidRDefault="00F03CB4" w:rsidP="002C64FE">
            <w:pPr>
              <w:snapToGrid w:val="0"/>
              <w:jc w:val="center"/>
              <w:rPr>
                <w:rFonts w:asciiTheme="majorBidi" w:eastAsia="Calibri" w:hAnsiTheme="majorBidi" w:cstheme="majorBidi"/>
                <w:b/>
                <w:sz w:val="18"/>
                <w:szCs w:val="18"/>
              </w:rPr>
            </w:pPr>
            <w:r w:rsidRPr="00EA6693">
              <w:rPr>
                <w:rFonts w:asciiTheme="majorBidi" w:eastAsia="Calibri" w:hAnsiTheme="majorBidi" w:cstheme="majorBidi"/>
                <w:b/>
                <w:sz w:val="18"/>
                <w:szCs w:val="18"/>
              </w:rPr>
              <w:t>-</w:t>
            </w:r>
          </w:p>
        </w:tc>
      </w:tr>
    </w:tbl>
    <w:p w14:paraId="2C729844" w14:textId="6AAE4C21" w:rsidR="00415C17" w:rsidRDefault="00415C17" w:rsidP="00931587"/>
    <w:p w14:paraId="3BAB72C4" w14:textId="3B5EAECE" w:rsidR="00E20CFD" w:rsidRDefault="00E20CFD" w:rsidP="00931587"/>
    <w:p w14:paraId="3A64FA5D" w14:textId="2BB4EC9D" w:rsidR="00E20CFD" w:rsidRDefault="00E20CFD" w:rsidP="00931587"/>
    <w:p w14:paraId="56E60280" w14:textId="12EC849B" w:rsidR="00E20CFD" w:rsidRDefault="00E20CFD" w:rsidP="00931587"/>
    <w:p w14:paraId="16A7DFB0" w14:textId="182BE6DA" w:rsidR="00E20CFD" w:rsidRDefault="00E20CFD" w:rsidP="00931587"/>
    <w:p w14:paraId="6743F476" w14:textId="642BD00C" w:rsidR="00E20CFD" w:rsidRDefault="00E20CFD" w:rsidP="00931587"/>
    <w:p w14:paraId="7FD9397E" w14:textId="28EFAB43" w:rsidR="00E20CFD" w:rsidRDefault="00E20CFD" w:rsidP="00931587"/>
    <w:p w14:paraId="0D89EB81" w14:textId="21123B80" w:rsidR="00E20CFD" w:rsidRDefault="00E20CFD" w:rsidP="00931587"/>
    <w:p w14:paraId="53817086" w14:textId="17E0E4A1" w:rsidR="00E20CFD" w:rsidRDefault="00E20CFD" w:rsidP="00931587"/>
    <w:p w14:paraId="29AFBD78" w14:textId="77777777" w:rsidR="00D54185" w:rsidRDefault="00D54185" w:rsidP="00931587"/>
    <w:p w14:paraId="43483475" w14:textId="77777777" w:rsidR="00227278" w:rsidRDefault="00931587" w:rsidP="00E91FBF">
      <w:pPr>
        <w:pStyle w:val="Heading3"/>
        <w:keepLines w:val="0"/>
        <w:numPr>
          <w:ilvl w:val="1"/>
          <w:numId w:val="2"/>
        </w:numPr>
        <w:suppressAutoHyphens/>
        <w:spacing w:before="240" w:after="60" w:line="240" w:lineRule="auto"/>
      </w:pPr>
      <w:bookmarkStart w:id="4" w:name="_Toc17030613"/>
      <w:r w:rsidRPr="00CA39FB">
        <w:lastRenderedPageBreak/>
        <w:t>Operations &amp; Properties</w:t>
      </w:r>
      <w:bookmarkEnd w:id="4"/>
      <w:r w:rsidR="00415C17">
        <w:t xml:space="preserve"> </w:t>
      </w:r>
      <w:r w:rsidR="0011293C">
        <w:tab/>
      </w:r>
      <w:r w:rsidR="0011293C">
        <w:tab/>
      </w:r>
      <w:r w:rsidR="00E64ED9">
        <w:t xml:space="preserve"> </w:t>
      </w:r>
    </w:p>
    <w:p w14:paraId="4411387B" w14:textId="37CBB420" w:rsidR="00BD0C92" w:rsidRDefault="000D75FB" w:rsidP="00BD0C92">
      <w:r>
        <w:rPr>
          <w:noProof/>
        </w:rPr>
        <w:drawing>
          <wp:inline distT="0" distB="0" distL="0" distR="0" wp14:anchorId="6D6DF78C" wp14:editId="19FA5656">
            <wp:extent cx="6858000" cy="60598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05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0A790" w14:textId="0EC78909" w:rsidR="00BD0C92" w:rsidRPr="00190F8E" w:rsidRDefault="00BD0C92" w:rsidP="00BD0C92"/>
    <w:p w14:paraId="49BC23DA" w14:textId="28414D39" w:rsidR="009C6C4E" w:rsidRDefault="009C6C4E" w:rsidP="00171AB5"/>
    <w:p w14:paraId="6C3C5873" w14:textId="621A1E53" w:rsidR="00973BA7" w:rsidRDefault="00973BA7" w:rsidP="00171AB5"/>
    <w:p w14:paraId="1F0A3B62" w14:textId="77777777" w:rsidR="00973BA7" w:rsidRDefault="00973BA7" w:rsidP="00171AB5"/>
    <w:p w14:paraId="51B8312B" w14:textId="77777777" w:rsidR="00B7545C" w:rsidRDefault="00A2490C" w:rsidP="00E91FBF">
      <w:pPr>
        <w:pStyle w:val="Heading3"/>
        <w:keepLines w:val="0"/>
        <w:numPr>
          <w:ilvl w:val="1"/>
          <w:numId w:val="2"/>
        </w:numPr>
        <w:suppressAutoHyphens/>
        <w:spacing w:before="240" w:after="60" w:line="240" w:lineRule="auto"/>
      </w:pPr>
      <w:bookmarkStart w:id="5" w:name="__RefHeading__421_1317632386"/>
      <w:bookmarkStart w:id="6" w:name="_Toc17030614"/>
      <w:bookmarkEnd w:id="5"/>
      <w:r>
        <w:lastRenderedPageBreak/>
        <w:t>Technical Properties</w:t>
      </w:r>
      <w:bookmarkEnd w:id="6"/>
    </w:p>
    <w:p w14:paraId="4340F7CD" w14:textId="638D82C2" w:rsidR="002E3CFA" w:rsidRDefault="002E3CFA" w:rsidP="002E3CFA">
      <w:pPr>
        <w:pStyle w:val="Heading3"/>
        <w:keepLines w:val="0"/>
        <w:numPr>
          <w:ilvl w:val="2"/>
          <w:numId w:val="2"/>
        </w:numPr>
        <w:suppressAutoHyphens/>
        <w:spacing w:before="240" w:after="60" w:line="240" w:lineRule="auto"/>
      </w:pPr>
      <w:proofErr w:type="spellStart"/>
      <w:r w:rsidRPr="002E3CFA">
        <w:t>LKUPGovernorate</w:t>
      </w:r>
      <w:proofErr w:type="spellEnd"/>
    </w:p>
    <w:tbl>
      <w:tblPr>
        <w:tblStyle w:val="LightShading-Accent1"/>
        <w:tblW w:w="1050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9068"/>
      </w:tblGrid>
      <w:tr w:rsidR="00C32159" w14:paraId="146AF48B" w14:textId="77777777" w:rsidTr="00D414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5A35ACC" w14:textId="77777777" w:rsidR="00C32159" w:rsidRPr="005664FB" w:rsidRDefault="00C32159" w:rsidP="00D84FED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5664FB">
              <w:rPr>
                <w:rFonts w:asciiTheme="majorBidi" w:eastAsia="Calibri" w:hAnsiTheme="majorBidi" w:cstheme="majorBidi"/>
                <w:szCs w:val="20"/>
              </w:rPr>
              <w:t>Service Id</w:t>
            </w:r>
          </w:p>
        </w:tc>
        <w:tc>
          <w:tcPr>
            <w:tcW w:w="90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6DF025F" w14:textId="58555F97" w:rsidR="00C32159" w:rsidRPr="005664FB" w:rsidRDefault="00834C70" w:rsidP="001129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5664FB">
              <w:rPr>
                <w:rFonts w:asciiTheme="majorBidi" w:eastAsia="Calibri" w:hAnsiTheme="majorBidi" w:cstheme="majorBidi"/>
                <w:sz w:val="18"/>
                <w:szCs w:val="18"/>
              </w:rPr>
              <w:t>NGI_ReportTrafficContraventions</w:t>
            </w:r>
            <w:proofErr w:type="spellEnd"/>
          </w:p>
        </w:tc>
      </w:tr>
      <w:tr w:rsidR="00C32159" w14:paraId="5A32EF4B" w14:textId="77777777" w:rsidTr="00D414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66343FE7" w14:textId="77777777" w:rsidR="00C32159" w:rsidRPr="005664FB" w:rsidRDefault="00C32159" w:rsidP="00D84FED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5664FB">
              <w:rPr>
                <w:rFonts w:asciiTheme="majorBidi" w:eastAsia="Calibri" w:hAnsiTheme="majorBidi" w:cstheme="majorBidi"/>
                <w:szCs w:val="20"/>
              </w:rPr>
              <w:t>Operation Id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7D845EBA" w14:textId="67C0DEC2" w:rsidR="00C32159" w:rsidRPr="005664FB" w:rsidRDefault="002E3CFA" w:rsidP="00D84F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5664FB">
              <w:rPr>
                <w:rFonts w:asciiTheme="majorBidi" w:hAnsiTheme="majorBidi" w:cstheme="majorBidi"/>
              </w:rPr>
              <w:t>LKUPGovernorate</w:t>
            </w:r>
            <w:proofErr w:type="spellEnd"/>
          </w:p>
        </w:tc>
      </w:tr>
      <w:tr w:rsidR="00C32159" w14:paraId="10B975AE" w14:textId="77777777" w:rsidTr="003E2CD0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F12F579" w14:textId="77777777" w:rsidR="00C32159" w:rsidRPr="005664FB" w:rsidRDefault="00C32159" w:rsidP="00D84FED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5664FB">
              <w:rPr>
                <w:rFonts w:asciiTheme="majorBidi" w:eastAsia="Calibri" w:hAnsiTheme="majorBidi" w:cstheme="majorBidi"/>
                <w:szCs w:val="20"/>
              </w:rPr>
              <w:t>Operation</w:t>
            </w:r>
          </w:p>
        </w:tc>
        <w:tc>
          <w:tcPr>
            <w:tcW w:w="9068" w:type="dxa"/>
          </w:tcPr>
          <w:p w14:paraId="45600C02" w14:textId="39D5EE56" w:rsidR="00C32159" w:rsidRPr="005664FB" w:rsidRDefault="002E3CFA" w:rsidP="00D84F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5664FB">
              <w:rPr>
                <w:rFonts w:asciiTheme="majorBidi" w:hAnsiTheme="majorBidi" w:cstheme="majorBidi"/>
              </w:rPr>
              <w:t>LKUPGovernorate</w:t>
            </w:r>
            <w:proofErr w:type="spellEnd"/>
          </w:p>
        </w:tc>
      </w:tr>
      <w:tr w:rsidR="00C32159" w14:paraId="29DF8A9C" w14:textId="77777777" w:rsidTr="004F10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35E45C98" w14:textId="77777777" w:rsidR="00C32159" w:rsidRPr="00D90173" w:rsidRDefault="00C32159" w:rsidP="00D84FED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Input Msg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4A0B2D8E" w14:textId="768E376D" w:rsidR="003E2CD0" w:rsidRDefault="00B31B9A" w:rsidP="00B31B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2A5A1A3" wp14:editId="0DBBBEAA">
                  <wp:extent cx="4097216" cy="1220447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9918" cy="12272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2159" w14:paraId="0B6A739B" w14:textId="77777777" w:rsidTr="00FA6FBA">
        <w:trPr>
          <w:trHeight w:val="3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FD55D55" w14:textId="77777777" w:rsidR="00C32159" w:rsidRPr="00D90173" w:rsidRDefault="00C32159" w:rsidP="00D84FED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Output Msg</w:t>
            </w:r>
          </w:p>
        </w:tc>
        <w:tc>
          <w:tcPr>
            <w:tcW w:w="9068" w:type="dxa"/>
          </w:tcPr>
          <w:p w14:paraId="376A7DD7" w14:textId="35ADE96B" w:rsidR="004F103A" w:rsidRDefault="00B31B9A" w:rsidP="004F10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6453748" wp14:editId="1E2C4A6C">
                  <wp:extent cx="4334608" cy="2236348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0728" cy="2244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2159" w:rsidRPr="00D90173" w14:paraId="298DFE75" w14:textId="77777777" w:rsidTr="001E5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0DE1B443" w14:textId="77777777" w:rsidR="00C32159" w:rsidRPr="00D90173" w:rsidRDefault="00C32159" w:rsidP="00D84FED">
            <w:pPr>
              <w:snapToGrid w:val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 w:val="20"/>
                <w:szCs w:val="20"/>
              </w:rPr>
              <w:t>Exception (Fault)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26CD3599" w14:textId="77777777" w:rsidR="00C32159" w:rsidRPr="00D90173" w:rsidRDefault="00C32159" w:rsidP="00D84F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hAnsiTheme="majorBidi" w:cstheme="majorBidi"/>
                <w:szCs w:val="20"/>
              </w:rPr>
              <w:t>Default SOAP/ SOAP12 fault message will be generated</w:t>
            </w:r>
          </w:p>
        </w:tc>
      </w:tr>
    </w:tbl>
    <w:p w14:paraId="6CB3EA26" w14:textId="2498CA7C" w:rsidR="00BB1B8B" w:rsidRPr="00D90173" w:rsidRDefault="00BB1B8B" w:rsidP="00896BB8">
      <w:pPr>
        <w:rPr>
          <w:rFonts w:asciiTheme="majorBidi" w:hAnsiTheme="majorBidi" w:cstheme="majorBidi"/>
        </w:rPr>
      </w:pPr>
    </w:p>
    <w:p w14:paraId="50DDB42E" w14:textId="2F75A96D" w:rsidR="00A97573" w:rsidRPr="00D90173" w:rsidRDefault="002E3CFA" w:rsidP="00A97573">
      <w:pPr>
        <w:pStyle w:val="Heading3"/>
        <w:keepLines w:val="0"/>
        <w:numPr>
          <w:ilvl w:val="2"/>
          <w:numId w:val="2"/>
        </w:numPr>
        <w:suppressAutoHyphens/>
        <w:spacing w:before="240" w:after="60" w:line="240" w:lineRule="auto"/>
        <w:rPr>
          <w:rFonts w:asciiTheme="majorBidi" w:hAnsiTheme="majorBidi"/>
        </w:rPr>
      </w:pPr>
      <w:proofErr w:type="spellStart"/>
      <w:r w:rsidRPr="00D90173">
        <w:rPr>
          <w:rFonts w:asciiTheme="majorBidi" w:hAnsiTheme="majorBidi"/>
        </w:rPr>
        <w:t>LKUPArea</w:t>
      </w:r>
      <w:proofErr w:type="spellEnd"/>
    </w:p>
    <w:tbl>
      <w:tblPr>
        <w:tblStyle w:val="LightShading-Accent1"/>
        <w:tblW w:w="1050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9068"/>
      </w:tblGrid>
      <w:tr w:rsidR="00A97573" w:rsidRPr="00D90173" w14:paraId="60409B7A" w14:textId="77777777" w:rsidTr="00D606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4563102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Service Id</w:t>
            </w:r>
          </w:p>
        </w:tc>
        <w:tc>
          <w:tcPr>
            <w:tcW w:w="90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9A313EF" w14:textId="63C2475C" w:rsidR="00A97573" w:rsidRPr="00D90173" w:rsidRDefault="00834C70" w:rsidP="00D606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D90173">
              <w:rPr>
                <w:rFonts w:asciiTheme="majorBidi" w:eastAsia="Calibri" w:hAnsiTheme="majorBidi" w:cstheme="majorBidi"/>
                <w:sz w:val="18"/>
                <w:szCs w:val="18"/>
              </w:rPr>
              <w:t>NGI_ReportTrafficContraventions</w:t>
            </w:r>
            <w:proofErr w:type="spellEnd"/>
          </w:p>
        </w:tc>
      </w:tr>
      <w:tr w:rsidR="00A97573" w:rsidRPr="00D90173" w14:paraId="6067EE7B" w14:textId="77777777" w:rsidTr="00D60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2999877D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Operation Id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01EF9D08" w14:textId="44DD02F8" w:rsidR="00A97573" w:rsidRPr="00D90173" w:rsidRDefault="002E3CFA" w:rsidP="00D606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D90173">
              <w:rPr>
                <w:rFonts w:asciiTheme="majorBidi" w:hAnsiTheme="majorBidi" w:cstheme="majorBidi"/>
              </w:rPr>
              <w:t>LKUPArea</w:t>
            </w:r>
            <w:proofErr w:type="spellEnd"/>
          </w:p>
        </w:tc>
      </w:tr>
      <w:tr w:rsidR="00A97573" w:rsidRPr="00D90173" w14:paraId="2CDE2E61" w14:textId="77777777" w:rsidTr="00D60644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E34D5D5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Operation</w:t>
            </w:r>
          </w:p>
        </w:tc>
        <w:tc>
          <w:tcPr>
            <w:tcW w:w="9068" w:type="dxa"/>
          </w:tcPr>
          <w:p w14:paraId="1BFBFB23" w14:textId="058324F5" w:rsidR="00A97573" w:rsidRPr="00D90173" w:rsidRDefault="002E3CFA" w:rsidP="00D606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D90173">
              <w:rPr>
                <w:rFonts w:asciiTheme="majorBidi" w:hAnsiTheme="majorBidi" w:cstheme="majorBidi"/>
              </w:rPr>
              <w:t>LKUPArea</w:t>
            </w:r>
            <w:proofErr w:type="spellEnd"/>
          </w:p>
        </w:tc>
      </w:tr>
      <w:tr w:rsidR="00A97573" w:rsidRPr="00D90173" w14:paraId="063C2FA6" w14:textId="77777777" w:rsidTr="00D60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62A60FB6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Input Msg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2C4C4D3F" w14:textId="6276BF2B" w:rsidR="00A97573" w:rsidRPr="00D90173" w:rsidRDefault="00DC33F3" w:rsidP="00147F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</w:rPr>
            </w:pPr>
            <w:r>
              <w:rPr>
                <w:noProof/>
              </w:rPr>
              <w:drawing>
                <wp:inline distT="0" distB="0" distL="0" distR="0" wp14:anchorId="611D9A2C" wp14:editId="595949DE">
                  <wp:extent cx="4227467" cy="1178170"/>
                  <wp:effectExtent l="0" t="0" r="1905" b="3175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5976" cy="11805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573" w:rsidRPr="00D90173" w14:paraId="20ADE7E5" w14:textId="77777777" w:rsidTr="00D60644">
        <w:trPr>
          <w:trHeight w:val="3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DFCAAE7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lastRenderedPageBreak/>
              <w:t>Output Msg</w:t>
            </w:r>
          </w:p>
        </w:tc>
        <w:tc>
          <w:tcPr>
            <w:tcW w:w="9068" w:type="dxa"/>
          </w:tcPr>
          <w:p w14:paraId="71353136" w14:textId="6C1341A6" w:rsidR="00A97573" w:rsidRPr="00D90173" w:rsidRDefault="00DC33F3" w:rsidP="00D606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</w:rPr>
            </w:pPr>
            <w:r>
              <w:rPr>
                <w:noProof/>
              </w:rPr>
              <w:drawing>
                <wp:inline distT="0" distB="0" distL="0" distR="0" wp14:anchorId="3AB189C3" wp14:editId="12B3FA4C">
                  <wp:extent cx="4362677" cy="225083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8009" cy="2258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573" w:rsidRPr="00D90173" w14:paraId="4CA59C04" w14:textId="77777777" w:rsidTr="00D60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4AA5F8A9" w14:textId="77777777" w:rsidR="00A97573" w:rsidRPr="00D90173" w:rsidRDefault="00A97573" w:rsidP="00D60644">
            <w:pPr>
              <w:snapToGrid w:val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 w:val="20"/>
                <w:szCs w:val="20"/>
              </w:rPr>
              <w:t>Exception (Fault)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5C413546" w14:textId="77777777" w:rsidR="00A97573" w:rsidRPr="00D90173" w:rsidRDefault="00A97573" w:rsidP="00D606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hAnsiTheme="majorBidi" w:cstheme="majorBidi"/>
                <w:szCs w:val="20"/>
              </w:rPr>
              <w:t>Default SOAP/ SOAP12 fault message will be generated</w:t>
            </w:r>
          </w:p>
        </w:tc>
      </w:tr>
    </w:tbl>
    <w:p w14:paraId="085F1A47" w14:textId="77777777" w:rsidR="00A97573" w:rsidRPr="00D90173" w:rsidRDefault="00A97573" w:rsidP="00A97573">
      <w:pPr>
        <w:rPr>
          <w:rFonts w:asciiTheme="majorBidi" w:hAnsiTheme="majorBidi" w:cstheme="majorBidi"/>
        </w:rPr>
      </w:pPr>
    </w:p>
    <w:p w14:paraId="437FBA95" w14:textId="7102865C" w:rsidR="00A97573" w:rsidRPr="00D90173" w:rsidRDefault="002E3CFA" w:rsidP="00A97573">
      <w:pPr>
        <w:pStyle w:val="Heading3"/>
        <w:keepLines w:val="0"/>
        <w:numPr>
          <w:ilvl w:val="2"/>
          <w:numId w:val="2"/>
        </w:numPr>
        <w:suppressAutoHyphens/>
        <w:spacing w:before="240" w:after="60" w:line="240" w:lineRule="auto"/>
        <w:rPr>
          <w:rFonts w:asciiTheme="majorBidi" w:hAnsiTheme="majorBidi"/>
        </w:rPr>
      </w:pPr>
      <w:proofErr w:type="spellStart"/>
      <w:r w:rsidRPr="00D90173">
        <w:rPr>
          <w:rFonts w:asciiTheme="majorBidi" w:hAnsiTheme="majorBidi"/>
        </w:rPr>
        <w:t>LKUPContraventionList</w:t>
      </w:r>
      <w:proofErr w:type="spellEnd"/>
    </w:p>
    <w:tbl>
      <w:tblPr>
        <w:tblStyle w:val="LightShading-Accent1"/>
        <w:tblW w:w="1050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9068"/>
      </w:tblGrid>
      <w:tr w:rsidR="00A97573" w:rsidRPr="00D90173" w14:paraId="165BAA35" w14:textId="77777777" w:rsidTr="00D606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625C717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Service Id</w:t>
            </w:r>
          </w:p>
        </w:tc>
        <w:tc>
          <w:tcPr>
            <w:tcW w:w="90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253727B" w14:textId="07B235D7" w:rsidR="00A97573" w:rsidRPr="00D90173" w:rsidRDefault="000A34CA" w:rsidP="00D606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D90173">
              <w:rPr>
                <w:rFonts w:asciiTheme="majorBidi" w:eastAsia="Calibri" w:hAnsiTheme="majorBidi" w:cstheme="majorBidi"/>
                <w:sz w:val="18"/>
                <w:szCs w:val="18"/>
              </w:rPr>
              <w:t>NGI_ReportTrafficContraventions</w:t>
            </w:r>
            <w:proofErr w:type="spellEnd"/>
          </w:p>
        </w:tc>
      </w:tr>
      <w:tr w:rsidR="00A97573" w:rsidRPr="00D90173" w14:paraId="67CBA1B5" w14:textId="77777777" w:rsidTr="00D60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559D7EB5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Operation Id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1612BC39" w14:textId="736FBC63" w:rsidR="00A97573" w:rsidRPr="00D90173" w:rsidRDefault="002E3CFA" w:rsidP="00D606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D90173">
              <w:rPr>
                <w:rFonts w:asciiTheme="majorBidi" w:hAnsiTheme="majorBidi" w:cstheme="majorBidi"/>
              </w:rPr>
              <w:t>LKUPContraventionList</w:t>
            </w:r>
            <w:proofErr w:type="spellEnd"/>
          </w:p>
        </w:tc>
      </w:tr>
      <w:tr w:rsidR="00A97573" w:rsidRPr="00D90173" w14:paraId="05730631" w14:textId="77777777" w:rsidTr="00D60644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A079624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Operation</w:t>
            </w:r>
          </w:p>
        </w:tc>
        <w:tc>
          <w:tcPr>
            <w:tcW w:w="9068" w:type="dxa"/>
          </w:tcPr>
          <w:p w14:paraId="6017A071" w14:textId="4134EB75" w:rsidR="00A97573" w:rsidRPr="00D90173" w:rsidRDefault="002E3CFA" w:rsidP="00D606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D90173">
              <w:rPr>
                <w:rFonts w:asciiTheme="majorBidi" w:hAnsiTheme="majorBidi" w:cstheme="majorBidi"/>
              </w:rPr>
              <w:t>LKUPContraventionList</w:t>
            </w:r>
            <w:proofErr w:type="spellEnd"/>
          </w:p>
        </w:tc>
      </w:tr>
      <w:tr w:rsidR="00A97573" w:rsidRPr="00D90173" w14:paraId="5D011E1D" w14:textId="77777777" w:rsidTr="00D60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28C131EF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Input Msg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64D86755" w14:textId="63033DB8" w:rsidR="00A97573" w:rsidRPr="00D90173" w:rsidRDefault="007A3E6D" w:rsidP="007A3E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</w:rPr>
            </w:pPr>
            <w:r>
              <w:rPr>
                <w:noProof/>
              </w:rPr>
              <w:drawing>
                <wp:inline distT="0" distB="0" distL="0" distR="0" wp14:anchorId="4C45C8CC" wp14:editId="7FB8EC75">
                  <wp:extent cx="4659924" cy="1258158"/>
                  <wp:effectExtent l="0" t="0" r="762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9028" cy="1263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573" w:rsidRPr="00D90173" w14:paraId="5D2CC10A" w14:textId="77777777" w:rsidTr="00D60644">
        <w:trPr>
          <w:trHeight w:val="3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EED3081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Output Msg</w:t>
            </w:r>
          </w:p>
        </w:tc>
        <w:tc>
          <w:tcPr>
            <w:tcW w:w="9068" w:type="dxa"/>
          </w:tcPr>
          <w:p w14:paraId="3C6A82E8" w14:textId="6C7F7D01" w:rsidR="00A97573" w:rsidRPr="00D90173" w:rsidRDefault="007A3E6D" w:rsidP="00D606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</w:rPr>
            </w:pPr>
            <w:r>
              <w:rPr>
                <w:noProof/>
              </w:rPr>
              <w:drawing>
                <wp:inline distT="0" distB="0" distL="0" distR="0" wp14:anchorId="56A4F247" wp14:editId="161EA614">
                  <wp:extent cx="4062047" cy="2095726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7206" cy="20983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573" w:rsidRPr="00D90173" w14:paraId="4EA22DC1" w14:textId="77777777" w:rsidTr="00D60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18F696C5" w14:textId="77777777" w:rsidR="00A97573" w:rsidRPr="00D90173" w:rsidRDefault="00A97573" w:rsidP="00D60644">
            <w:pPr>
              <w:snapToGrid w:val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 w:val="20"/>
                <w:szCs w:val="20"/>
              </w:rPr>
              <w:t>Exception (Fault)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4702B9E4" w14:textId="77777777" w:rsidR="00A97573" w:rsidRPr="00D90173" w:rsidRDefault="00A97573" w:rsidP="00D606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hAnsiTheme="majorBidi" w:cstheme="majorBidi"/>
                <w:szCs w:val="20"/>
              </w:rPr>
              <w:t>Default SOAP/ SOAP12 fault message will be generated</w:t>
            </w:r>
          </w:p>
        </w:tc>
      </w:tr>
    </w:tbl>
    <w:p w14:paraId="3EC21B5B" w14:textId="77777777" w:rsidR="00A97573" w:rsidRPr="00D90173" w:rsidRDefault="00A97573" w:rsidP="00A97573">
      <w:pPr>
        <w:rPr>
          <w:rFonts w:asciiTheme="majorBidi" w:hAnsiTheme="majorBidi" w:cstheme="majorBidi"/>
        </w:rPr>
      </w:pPr>
    </w:p>
    <w:p w14:paraId="37A04E85" w14:textId="40351AAB" w:rsidR="00A97573" w:rsidRPr="00D90173" w:rsidRDefault="002E3CFA" w:rsidP="00A97573">
      <w:pPr>
        <w:pStyle w:val="Heading3"/>
        <w:keepLines w:val="0"/>
        <w:numPr>
          <w:ilvl w:val="2"/>
          <w:numId w:val="2"/>
        </w:numPr>
        <w:suppressAutoHyphens/>
        <w:spacing w:before="240" w:after="60" w:line="240" w:lineRule="auto"/>
        <w:rPr>
          <w:rFonts w:asciiTheme="majorBidi" w:hAnsiTheme="majorBidi"/>
        </w:rPr>
      </w:pPr>
      <w:proofErr w:type="spellStart"/>
      <w:r w:rsidRPr="00D90173">
        <w:rPr>
          <w:rFonts w:asciiTheme="majorBidi" w:hAnsiTheme="majorBidi"/>
        </w:rPr>
        <w:lastRenderedPageBreak/>
        <w:t>LKUPCountryList</w:t>
      </w:r>
      <w:proofErr w:type="spellEnd"/>
    </w:p>
    <w:tbl>
      <w:tblPr>
        <w:tblStyle w:val="LightShading-Accent1"/>
        <w:tblW w:w="1050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9068"/>
      </w:tblGrid>
      <w:tr w:rsidR="00A97573" w:rsidRPr="00D90173" w14:paraId="719B5E30" w14:textId="77777777" w:rsidTr="00D606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BF123B4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Service Id</w:t>
            </w:r>
          </w:p>
        </w:tc>
        <w:tc>
          <w:tcPr>
            <w:tcW w:w="90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CF36CA3" w14:textId="4B942B1D" w:rsidR="00A97573" w:rsidRPr="00D90173" w:rsidRDefault="000A34CA" w:rsidP="00D606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D90173">
              <w:rPr>
                <w:rFonts w:asciiTheme="majorBidi" w:eastAsia="Calibri" w:hAnsiTheme="majorBidi" w:cstheme="majorBidi"/>
                <w:sz w:val="18"/>
                <w:szCs w:val="18"/>
              </w:rPr>
              <w:t>NGI_ReportTrafficContraventions</w:t>
            </w:r>
            <w:proofErr w:type="spellEnd"/>
          </w:p>
        </w:tc>
      </w:tr>
      <w:tr w:rsidR="00A97573" w:rsidRPr="00D90173" w14:paraId="627F56ED" w14:textId="77777777" w:rsidTr="00D60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70794162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Operation Id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76CE46CE" w14:textId="6C869D52" w:rsidR="00A97573" w:rsidRPr="00D90173" w:rsidRDefault="002E3CFA" w:rsidP="00D606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D90173">
              <w:rPr>
                <w:rFonts w:asciiTheme="majorBidi" w:hAnsiTheme="majorBidi" w:cstheme="majorBidi"/>
              </w:rPr>
              <w:t>LKUPCountryList</w:t>
            </w:r>
            <w:proofErr w:type="spellEnd"/>
          </w:p>
        </w:tc>
      </w:tr>
      <w:tr w:rsidR="00A97573" w:rsidRPr="00D90173" w14:paraId="4FB75173" w14:textId="77777777" w:rsidTr="00D60644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A36B94F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Operation</w:t>
            </w:r>
          </w:p>
        </w:tc>
        <w:tc>
          <w:tcPr>
            <w:tcW w:w="9068" w:type="dxa"/>
          </w:tcPr>
          <w:p w14:paraId="306FE52A" w14:textId="3F10AE11" w:rsidR="00A97573" w:rsidRPr="00D90173" w:rsidRDefault="002E3CFA" w:rsidP="00D606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D90173">
              <w:rPr>
                <w:rFonts w:asciiTheme="majorBidi" w:hAnsiTheme="majorBidi" w:cstheme="majorBidi"/>
              </w:rPr>
              <w:t>LKUPCountryList</w:t>
            </w:r>
            <w:proofErr w:type="spellEnd"/>
          </w:p>
        </w:tc>
      </w:tr>
      <w:tr w:rsidR="00A97573" w:rsidRPr="00D90173" w14:paraId="05517F3C" w14:textId="77777777" w:rsidTr="00D60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46BC96C6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Input Msg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76250584" w14:textId="1D463943" w:rsidR="00A97573" w:rsidRPr="00D90173" w:rsidRDefault="00763D37" w:rsidP="00763D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</w:rPr>
            </w:pPr>
            <w:r>
              <w:rPr>
                <w:noProof/>
              </w:rPr>
              <w:drawing>
                <wp:inline distT="0" distB="0" distL="0" distR="0" wp14:anchorId="2EA4CBCC" wp14:editId="72AF75D0">
                  <wp:extent cx="4457700" cy="1347739"/>
                  <wp:effectExtent l="0" t="0" r="0" b="508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0794" cy="1351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573" w:rsidRPr="00D90173" w14:paraId="45867D1D" w14:textId="77777777" w:rsidTr="00D60644">
        <w:trPr>
          <w:trHeight w:val="3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28AD207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Output Msg</w:t>
            </w:r>
          </w:p>
        </w:tc>
        <w:tc>
          <w:tcPr>
            <w:tcW w:w="9068" w:type="dxa"/>
          </w:tcPr>
          <w:p w14:paraId="42A816FB" w14:textId="316DB911" w:rsidR="00A97573" w:rsidRPr="00D90173" w:rsidRDefault="00881D8F" w:rsidP="00D606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</w:rPr>
            </w:pPr>
            <w:r>
              <w:rPr>
                <w:noProof/>
              </w:rPr>
              <w:drawing>
                <wp:inline distT="0" distB="0" distL="0" distR="0" wp14:anchorId="4005B1FE" wp14:editId="5176D7CC">
                  <wp:extent cx="4516055" cy="2329962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27874" cy="233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573" w:rsidRPr="00D90173" w14:paraId="5D5E0A9D" w14:textId="77777777" w:rsidTr="00D60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537AAAE2" w14:textId="77777777" w:rsidR="00A97573" w:rsidRPr="00D90173" w:rsidRDefault="00A97573" w:rsidP="00D60644">
            <w:pPr>
              <w:snapToGrid w:val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 w:val="20"/>
                <w:szCs w:val="20"/>
              </w:rPr>
              <w:t>Exception (Fault)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23FA88C7" w14:textId="77777777" w:rsidR="00A97573" w:rsidRPr="00D90173" w:rsidRDefault="00A97573" w:rsidP="00D606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hAnsiTheme="majorBidi" w:cstheme="majorBidi"/>
                <w:szCs w:val="20"/>
              </w:rPr>
              <w:t>Default SOAP/ SOAP12 fault message will be generated</w:t>
            </w:r>
          </w:p>
        </w:tc>
      </w:tr>
    </w:tbl>
    <w:p w14:paraId="7BCA1E72" w14:textId="77777777" w:rsidR="00A97573" w:rsidRPr="00D90173" w:rsidRDefault="00A97573" w:rsidP="00A97573">
      <w:pPr>
        <w:rPr>
          <w:rFonts w:asciiTheme="majorBidi" w:hAnsiTheme="majorBidi" w:cstheme="majorBidi"/>
        </w:rPr>
      </w:pPr>
    </w:p>
    <w:p w14:paraId="13FEED75" w14:textId="5BF17410" w:rsidR="00A97573" w:rsidRPr="00D90173" w:rsidRDefault="002E3CFA" w:rsidP="00A97573">
      <w:pPr>
        <w:pStyle w:val="Heading3"/>
        <w:keepLines w:val="0"/>
        <w:numPr>
          <w:ilvl w:val="2"/>
          <w:numId w:val="2"/>
        </w:numPr>
        <w:suppressAutoHyphens/>
        <w:spacing w:before="240" w:after="60" w:line="240" w:lineRule="auto"/>
        <w:rPr>
          <w:rFonts w:asciiTheme="majorBidi" w:hAnsiTheme="majorBidi"/>
        </w:rPr>
      </w:pPr>
      <w:proofErr w:type="spellStart"/>
      <w:r w:rsidRPr="00D90173">
        <w:rPr>
          <w:rFonts w:asciiTheme="majorBidi" w:hAnsiTheme="majorBidi"/>
        </w:rPr>
        <w:t>LKUPPlateColor</w:t>
      </w:r>
      <w:proofErr w:type="spellEnd"/>
    </w:p>
    <w:tbl>
      <w:tblPr>
        <w:tblStyle w:val="LightShading-Accent1"/>
        <w:tblW w:w="1050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9068"/>
      </w:tblGrid>
      <w:tr w:rsidR="00A97573" w:rsidRPr="00D90173" w14:paraId="272B3325" w14:textId="77777777" w:rsidTr="00D606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5E866AA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Service Id</w:t>
            </w:r>
          </w:p>
        </w:tc>
        <w:tc>
          <w:tcPr>
            <w:tcW w:w="90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FB75456" w14:textId="4C42F3E9" w:rsidR="00A97573" w:rsidRPr="00D90173" w:rsidRDefault="000A34CA" w:rsidP="00D606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D90173">
              <w:rPr>
                <w:rFonts w:asciiTheme="majorBidi" w:eastAsia="Calibri" w:hAnsiTheme="majorBidi" w:cstheme="majorBidi"/>
                <w:sz w:val="18"/>
                <w:szCs w:val="18"/>
              </w:rPr>
              <w:t>NGI_ReportTrafficContraventions</w:t>
            </w:r>
            <w:proofErr w:type="spellEnd"/>
          </w:p>
        </w:tc>
      </w:tr>
      <w:tr w:rsidR="00A97573" w:rsidRPr="00D90173" w14:paraId="1FBAA34C" w14:textId="77777777" w:rsidTr="00D60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3F55EC5B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Operation Id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5E5937B2" w14:textId="037145D4" w:rsidR="00A97573" w:rsidRPr="00D90173" w:rsidRDefault="002E3CFA" w:rsidP="00D606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D90173">
              <w:rPr>
                <w:rFonts w:asciiTheme="majorBidi" w:hAnsiTheme="majorBidi" w:cstheme="majorBidi"/>
              </w:rPr>
              <w:t>LKUPPlateColor</w:t>
            </w:r>
            <w:proofErr w:type="spellEnd"/>
          </w:p>
        </w:tc>
      </w:tr>
      <w:tr w:rsidR="00A97573" w:rsidRPr="00D90173" w14:paraId="42C2D691" w14:textId="77777777" w:rsidTr="00D60644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6176935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Operation</w:t>
            </w:r>
          </w:p>
        </w:tc>
        <w:tc>
          <w:tcPr>
            <w:tcW w:w="9068" w:type="dxa"/>
          </w:tcPr>
          <w:p w14:paraId="5B2C04D9" w14:textId="50EC2A78" w:rsidR="00A97573" w:rsidRPr="00D90173" w:rsidRDefault="002E3CFA" w:rsidP="00D606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D90173">
              <w:rPr>
                <w:rFonts w:asciiTheme="majorBidi" w:hAnsiTheme="majorBidi" w:cstheme="majorBidi"/>
              </w:rPr>
              <w:t>LKUPPlateColor</w:t>
            </w:r>
            <w:proofErr w:type="spellEnd"/>
          </w:p>
        </w:tc>
      </w:tr>
      <w:tr w:rsidR="00A97573" w:rsidRPr="00D90173" w14:paraId="2851404F" w14:textId="77777777" w:rsidTr="00D60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47AE5B6E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Input Msg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37D60381" w14:textId="443F3CAF" w:rsidR="00A97573" w:rsidRPr="00D90173" w:rsidRDefault="004774DA" w:rsidP="004774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</w:rPr>
            </w:pPr>
            <w:r>
              <w:rPr>
                <w:noProof/>
              </w:rPr>
              <w:drawing>
                <wp:inline distT="0" distB="0" distL="0" distR="0" wp14:anchorId="278C5739" wp14:editId="3DCA90B0">
                  <wp:extent cx="4132385" cy="1276960"/>
                  <wp:effectExtent l="0" t="0" r="1905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4241" cy="1280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573" w:rsidRPr="00D90173" w14:paraId="141DA985" w14:textId="77777777" w:rsidTr="00D60644">
        <w:trPr>
          <w:trHeight w:val="3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01CE560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lastRenderedPageBreak/>
              <w:t>Output Msg</w:t>
            </w:r>
          </w:p>
        </w:tc>
        <w:tc>
          <w:tcPr>
            <w:tcW w:w="9068" w:type="dxa"/>
          </w:tcPr>
          <w:p w14:paraId="7F986312" w14:textId="341BDF71" w:rsidR="00A97573" w:rsidRPr="00D90173" w:rsidRDefault="004774DA" w:rsidP="00D606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</w:rPr>
            </w:pPr>
            <w:r>
              <w:rPr>
                <w:noProof/>
              </w:rPr>
              <w:drawing>
                <wp:inline distT="0" distB="0" distL="0" distR="0" wp14:anchorId="7E6A5EC0" wp14:editId="50BDF2A1">
                  <wp:extent cx="4317024" cy="2227276"/>
                  <wp:effectExtent l="0" t="0" r="7620" b="1905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3993" cy="2230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573" w:rsidRPr="00D90173" w14:paraId="2D130BB4" w14:textId="77777777" w:rsidTr="00D60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50FD1015" w14:textId="77777777" w:rsidR="00A97573" w:rsidRPr="00D90173" w:rsidRDefault="00A97573" w:rsidP="00D60644">
            <w:pPr>
              <w:snapToGrid w:val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 w:val="20"/>
                <w:szCs w:val="20"/>
              </w:rPr>
              <w:t>Exception (Fault)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175EDB62" w14:textId="77777777" w:rsidR="00A97573" w:rsidRPr="00D90173" w:rsidRDefault="00A97573" w:rsidP="00D606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hAnsiTheme="majorBidi" w:cstheme="majorBidi"/>
                <w:szCs w:val="20"/>
              </w:rPr>
              <w:t>Default SOAP/ SOAP12 fault message will be generated</w:t>
            </w:r>
          </w:p>
        </w:tc>
      </w:tr>
    </w:tbl>
    <w:p w14:paraId="4EB4CEB5" w14:textId="77777777" w:rsidR="00A97573" w:rsidRPr="00D90173" w:rsidRDefault="00A97573" w:rsidP="00A97573">
      <w:pPr>
        <w:rPr>
          <w:rFonts w:asciiTheme="majorBidi" w:hAnsiTheme="majorBidi" w:cstheme="majorBidi"/>
        </w:rPr>
      </w:pPr>
    </w:p>
    <w:p w14:paraId="096AD930" w14:textId="3CE0ACE6" w:rsidR="00A97573" w:rsidRPr="00D90173" w:rsidRDefault="002E3CFA" w:rsidP="00A97573">
      <w:pPr>
        <w:pStyle w:val="Heading3"/>
        <w:keepLines w:val="0"/>
        <w:numPr>
          <w:ilvl w:val="2"/>
          <w:numId w:val="2"/>
        </w:numPr>
        <w:suppressAutoHyphens/>
        <w:spacing w:before="240" w:after="60" w:line="240" w:lineRule="auto"/>
        <w:rPr>
          <w:rFonts w:asciiTheme="majorBidi" w:hAnsiTheme="majorBidi"/>
        </w:rPr>
      </w:pPr>
      <w:proofErr w:type="spellStart"/>
      <w:r w:rsidRPr="00D90173">
        <w:rPr>
          <w:rFonts w:asciiTheme="majorBidi" w:hAnsiTheme="majorBidi"/>
        </w:rPr>
        <w:t>LKUPVehicleMake</w:t>
      </w:r>
      <w:proofErr w:type="spellEnd"/>
    </w:p>
    <w:tbl>
      <w:tblPr>
        <w:tblStyle w:val="LightShading-Accent1"/>
        <w:tblW w:w="1050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9068"/>
      </w:tblGrid>
      <w:tr w:rsidR="00A97573" w:rsidRPr="00D90173" w14:paraId="57E22386" w14:textId="77777777" w:rsidTr="00D606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31ABB56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Service Id</w:t>
            </w:r>
          </w:p>
        </w:tc>
        <w:tc>
          <w:tcPr>
            <w:tcW w:w="90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391B53A" w14:textId="2EEDD5AF" w:rsidR="00A97573" w:rsidRPr="00D90173" w:rsidRDefault="000A34CA" w:rsidP="00D606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D90173">
              <w:rPr>
                <w:rFonts w:asciiTheme="majorBidi" w:eastAsia="Calibri" w:hAnsiTheme="majorBidi" w:cstheme="majorBidi"/>
                <w:sz w:val="18"/>
                <w:szCs w:val="18"/>
              </w:rPr>
              <w:t>NGI_ReportTrafficContraventions</w:t>
            </w:r>
            <w:proofErr w:type="spellEnd"/>
          </w:p>
        </w:tc>
      </w:tr>
      <w:tr w:rsidR="00A97573" w:rsidRPr="00D90173" w14:paraId="6444E1DC" w14:textId="77777777" w:rsidTr="00D60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1979A107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Operation Id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6A2338BF" w14:textId="5C5E50BF" w:rsidR="00A97573" w:rsidRPr="00D90173" w:rsidRDefault="002E3CFA" w:rsidP="00D606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D90173">
              <w:rPr>
                <w:rFonts w:asciiTheme="majorBidi" w:hAnsiTheme="majorBidi" w:cstheme="majorBidi"/>
              </w:rPr>
              <w:t>LKUPVehicleMake</w:t>
            </w:r>
            <w:proofErr w:type="spellEnd"/>
          </w:p>
        </w:tc>
      </w:tr>
      <w:tr w:rsidR="00A97573" w:rsidRPr="00D90173" w14:paraId="15F62EC0" w14:textId="77777777" w:rsidTr="00D60644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1999308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Operation</w:t>
            </w:r>
          </w:p>
        </w:tc>
        <w:tc>
          <w:tcPr>
            <w:tcW w:w="9068" w:type="dxa"/>
          </w:tcPr>
          <w:p w14:paraId="3BAA7924" w14:textId="10E01585" w:rsidR="00A97573" w:rsidRPr="00D90173" w:rsidRDefault="002E3CFA" w:rsidP="00D606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D90173">
              <w:rPr>
                <w:rFonts w:asciiTheme="majorBidi" w:hAnsiTheme="majorBidi" w:cstheme="majorBidi"/>
              </w:rPr>
              <w:t>LKUPVehicleMake</w:t>
            </w:r>
            <w:proofErr w:type="spellEnd"/>
          </w:p>
        </w:tc>
      </w:tr>
      <w:tr w:rsidR="00A97573" w:rsidRPr="00D90173" w14:paraId="4EBE322B" w14:textId="77777777" w:rsidTr="00D60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206C38F8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Input Msg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07AB3934" w14:textId="20AC440C" w:rsidR="00A97573" w:rsidRPr="00D90173" w:rsidRDefault="00665AF2" w:rsidP="00D606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noProof/>
              </w:rPr>
              <w:drawing>
                <wp:inline distT="0" distB="0" distL="0" distR="0" wp14:anchorId="55F2BDC8" wp14:editId="09AAAA04">
                  <wp:extent cx="4220308" cy="1252966"/>
                  <wp:effectExtent l="0" t="0" r="8890" b="4445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5546" cy="1254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573" w:rsidRPr="00D90173" w14:paraId="01BAA945" w14:textId="77777777" w:rsidTr="00D60644">
        <w:trPr>
          <w:trHeight w:val="3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19770E3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Output Msg</w:t>
            </w:r>
          </w:p>
        </w:tc>
        <w:tc>
          <w:tcPr>
            <w:tcW w:w="9068" w:type="dxa"/>
          </w:tcPr>
          <w:p w14:paraId="59D2A96D" w14:textId="133182D1" w:rsidR="00A97573" w:rsidRPr="00D90173" w:rsidRDefault="00665AF2" w:rsidP="00D606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</w:rPr>
            </w:pPr>
            <w:r>
              <w:rPr>
                <w:noProof/>
              </w:rPr>
              <w:drawing>
                <wp:inline distT="0" distB="0" distL="0" distR="0" wp14:anchorId="1B1C0567" wp14:editId="2E43BC0C">
                  <wp:extent cx="4325816" cy="2231812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6089" cy="22371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573" w:rsidRPr="00D90173" w14:paraId="4FF8D129" w14:textId="77777777" w:rsidTr="00D60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70FC7A67" w14:textId="77777777" w:rsidR="00A97573" w:rsidRPr="00D90173" w:rsidRDefault="00A97573" w:rsidP="00D60644">
            <w:pPr>
              <w:snapToGrid w:val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 w:val="20"/>
                <w:szCs w:val="20"/>
              </w:rPr>
              <w:t>Exception (Fault)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20F0C66C" w14:textId="77777777" w:rsidR="00A97573" w:rsidRPr="00D90173" w:rsidRDefault="00A97573" w:rsidP="00D606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hAnsiTheme="majorBidi" w:cstheme="majorBidi"/>
                <w:szCs w:val="20"/>
              </w:rPr>
              <w:t>Default SOAP/ SOAP12 fault message will be generated</w:t>
            </w:r>
          </w:p>
        </w:tc>
      </w:tr>
    </w:tbl>
    <w:p w14:paraId="177CE704" w14:textId="77777777" w:rsidR="00A97573" w:rsidRPr="00D90173" w:rsidRDefault="00A97573" w:rsidP="00A97573">
      <w:pPr>
        <w:rPr>
          <w:rFonts w:asciiTheme="majorBidi" w:hAnsiTheme="majorBidi" w:cstheme="majorBidi"/>
        </w:rPr>
      </w:pPr>
    </w:p>
    <w:p w14:paraId="2DB7451E" w14:textId="30FB082A" w:rsidR="00A97573" w:rsidRPr="00D90173" w:rsidRDefault="002E3CFA" w:rsidP="00A97573">
      <w:pPr>
        <w:pStyle w:val="Heading3"/>
        <w:keepLines w:val="0"/>
        <w:numPr>
          <w:ilvl w:val="2"/>
          <w:numId w:val="2"/>
        </w:numPr>
        <w:suppressAutoHyphens/>
        <w:spacing w:before="240" w:after="60" w:line="240" w:lineRule="auto"/>
        <w:rPr>
          <w:rFonts w:asciiTheme="majorBidi" w:hAnsiTheme="majorBidi"/>
        </w:rPr>
      </w:pPr>
      <w:proofErr w:type="spellStart"/>
      <w:r w:rsidRPr="00D90173">
        <w:rPr>
          <w:rFonts w:asciiTheme="majorBidi" w:hAnsiTheme="majorBidi"/>
        </w:rPr>
        <w:lastRenderedPageBreak/>
        <w:t>LKUPVehicleModels</w:t>
      </w:r>
      <w:proofErr w:type="spellEnd"/>
    </w:p>
    <w:tbl>
      <w:tblPr>
        <w:tblStyle w:val="LightShading-Accent1"/>
        <w:tblW w:w="1050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9068"/>
      </w:tblGrid>
      <w:tr w:rsidR="00A97573" w:rsidRPr="00D90173" w14:paraId="64146702" w14:textId="77777777" w:rsidTr="00D606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AE3605E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Service Id</w:t>
            </w:r>
          </w:p>
        </w:tc>
        <w:tc>
          <w:tcPr>
            <w:tcW w:w="90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FF4F980" w14:textId="1D352E2B" w:rsidR="00A97573" w:rsidRPr="00D90173" w:rsidRDefault="000A34CA" w:rsidP="00D606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D90173">
              <w:rPr>
                <w:rFonts w:asciiTheme="majorBidi" w:eastAsia="Calibri" w:hAnsiTheme="majorBidi" w:cstheme="majorBidi"/>
                <w:sz w:val="18"/>
                <w:szCs w:val="18"/>
              </w:rPr>
              <w:t>NGI_ReportTrafficContraventions</w:t>
            </w:r>
            <w:proofErr w:type="spellEnd"/>
          </w:p>
        </w:tc>
      </w:tr>
      <w:tr w:rsidR="00A97573" w:rsidRPr="00D90173" w14:paraId="585F49F3" w14:textId="77777777" w:rsidTr="00D60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7DC0AAD0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Operation Id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6365EDC3" w14:textId="3EE51068" w:rsidR="00A97573" w:rsidRPr="00D90173" w:rsidRDefault="002E3CFA" w:rsidP="00D606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D90173">
              <w:rPr>
                <w:rFonts w:asciiTheme="majorBidi" w:hAnsiTheme="majorBidi" w:cstheme="majorBidi"/>
              </w:rPr>
              <w:t>LKUPVehicleModels</w:t>
            </w:r>
            <w:proofErr w:type="spellEnd"/>
          </w:p>
        </w:tc>
      </w:tr>
      <w:tr w:rsidR="00A97573" w:rsidRPr="00D90173" w14:paraId="470197EB" w14:textId="77777777" w:rsidTr="00D60644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AA4CFA2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Operation</w:t>
            </w:r>
          </w:p>
        </w:tc>
        <w:tc>
          <w:tcPr>
            <w:tcW w:w="9068" w:type="dxa"/>
          </w:tcPr>
          <w:p w14:paraId="7FBE6A51" w14:textId="04D6114E" w:rsidR="00A97573" w:rsidRPr="00D90173" w:rsidRDefault="002E3CFA" w:rsidP="00D606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D90173">
              <w:rPr>
                <w:rFonts w:asciiTheme="majorBidi" w:hAnsiTheme="majorBidi" w:cstheme="majorBidi"/>
              </w:rPr>
              <w:t>LKUPVehicleModels</w:t>
            </w:r>
            <w:proofErr w:type="spellEnd"/>
          </w:p>
        </w:tc>
      </w:tr>
      <w:tr w:rsidR="00A97573" w:rsidRPr="00D90173" w14:paraId="21F6599D" w14:textId="77777777" w:rsidTr="00D60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232DDAD4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Input Msg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36C0EAA4" w14:textId="647B104C" w:rsidR="00A97573" w:rsidRPr="00D90173" w:rsidRDefault="006677BA" w:rsidP="00667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</w:rPr>
            </w:pPr>
            <w:r>
              <w:rPr>
                <w:noProof/>
              </w:rPr>
              <w:drawing>
                <wp:inline distT="0" distB="0" distL="0" distR="0" wp14:anchorId="79D680C9" wp14:editId="35FF435D">
                  <wp:extent cx="4580793" cy="1171073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3069" cy="11742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573" w:rsidRPr="00D90173" w14:paraId="207AD5B1" w14:textId="77777777" w:rsidTr="00D60644">
        <w:trPr>
          <w:trHeight w:val="3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2D8B32E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Output Msg</w:t>
            </w:r>
          </w:p>
        </w:tc>
        <w:tc>
          <w:tcPr>
            <w:tcW w:w="9068" w:type="dxa"/>
          </w:tcPr>
          <w:p w14:paraId="4E5EA8B4" w14:textId="3602A20D" w:rsidR="00A97573" w:rsidRPr="00D90173" w:rsidRDefault="006677BA" w:rsidP="00D606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</w:rPr>
            </w:pPr>
            <w:r>
              <w:rPr>
                <w:noProof/>
              </w:rPr>
              <w:drawing>
                <wp:inline distT="0" distB="0" distL="0" distR="0" wp14:anchorId="6955AAE4" wp14:editId="4CC59899">
                  <wp:extent cx="4584220" cy="2365130"/>
                  <wp:effectExtent l="0" t="0" r="6985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3515" cy="2369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573" w:rsidRPr="00D90173" w14:paraId="33DC692F" w14:textId="77777777" w:rsidTr="00D60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236498AE" w14:textId="77777777" w:rsidR="00A97573" w:rsidRPr="00D90173" w:rsidRDefault="00A97573" w:rsidP="00D60644">
            <w:pPr>
              <w:snapToGrid w:val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 w:val="20"/>
                <w:szCs w:val="20"/>
              </w:rPr>
              <w:t>Exception (Fault)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65421995" w14:textId="77777777" w:rsidR="00A97573" w:rsidRPr="00D90173" w:rsidRDefault="00A97573" w:rsidP="00D606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hAnsiTheme="majorBidi" w:cstheme="majorBidi"/>
                <w:szCs w:val="20"/>
              </w:rPr>
              <w:t>Default SOAP/ SOAP12 fault message will be generated</w:t>
            </w:r>
          </w:p>
        </w:tc>
      </w:tr>
    </w:tbl>
    <w:p w14:paraId="29BBF3D0" w14:textId="1015FA83" w:rsidR="00A97573" w:rsidRPr="00D90173" w:rsidRDefault="00A97573" w:rsidP="00A97573">
      <w:pPr>
        <w:rPr>
          <w:rFonts w:asciiTheme="majorBidi" w:hAnsiTheme="majorBidi" w:cstheme="majorBidi"/>
        </w:rPr>
      </w:pPr>
    </w:p>
    <w:p w14:paraId="3638250B" w14:textId="77777777" w:rsidR="000A34CA" w:rsidRPr="00D90173" w:rsidRDefault="000A34CA" w:rsidP="00A97573">
      <w:pPr>
        <w:rPr>
          <w:rFonts w:asciiTheme="majorBidi" w:hAnsiTheme="majorBidi" w:cstheme="majorBidi"/>
        </w:rPr>
      </w:pPr>
    </w:p>
    <w:p w14:paraId="2A852DD5" w14:textId="1E4FA7C9" w:rsidR="00A97573" w:rsidRPr="00D90173" w:rsidRDefault="002E3CFA" w:rsidP="00A97573">
      <w:pPr>
        <w:pStyle w:val="Heading3"/>
        <w:keepLines w:val="0"/>
        <w:numPr>
          <w:ilvl w:val="2"/>
          <w:numId w:val="2"/>
        </w:numPr>
        <w:suppressAutoHyphens/>
        <w:spacing w:before="240" w:after="60" w:line="240" w:lineRule="auto"/>
        <w:rPr>
          <w:rFonts w:asciiTheme="majorBidi" w:hAnsiTheme="majorBidi"/>
        </w:rPr>
      </w:pPr>
      <w:proofErr w:type="spellStart"/>
      <w:r w:rsidRPr="00D90173">
        <w:rPr>
          <w:rFonts w:asciiTheme="majorBidi" w:hAnsiTheme="majorBidi"/>
        </w:rPr>
        <w:t>LKUPVehicleColor</w:t>
      </w:r>
      <w:proofErr w:type="spellEnd"/>
    </w:p>
    <w:tbl>
      <w:tblPr>
        <w:tblStyle w:val="LightShading-Accent1"/>
        <w:tblW w:w="1050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9068"/>
      </w:tblGrid>
      <w:tr w:rsidR="00A97573" w:rsidRPr="00D90173" w14:paraId="59BD5EE2" w14:textId="77777777" w:rsidTr="00D606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23C11DB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Service Id</w:t>
            </w:r>
          </w:p>
        </w:tc>
        <w:tc>
          <w:tcPr>
            <w:tcW w:w="90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585D15A" w14:textId="4DAA0F33" w:rsidR="00A97573" w:rsidRPr="00D90173" w:rsidRDefault="000A34CA" w:rsidP="00D606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D90173">
              <w:rPr>
                <w:rFonts w:asciiTheme="majorBidi" w:eastAsia="Calibri" w:hAnsiTheme="majorBidi" w:cstheme="majorBidi"/>
                <w:sz w:val="18"/>
                <w:szCs w:val="18"/>
              </w:rPr>
              <w:t>NGI_ReportTrafficContraventions</w:t>
            </w:r>
            <w:proofErr w:type="spellEnd"/>
          </w:p>
        </w:tc>
      </w:tr>
      <w:tr w:rsidR="00A97573" w:rsidRPr="00D90173" w14:paraId="3D5BEF49" w14:textId="77777777" w:rsidTr="00D60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50EDE13D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Operation Id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50E6B288" w14:textId="4782CF65" w:rsidR="00A97573" w:rsidRPr="00D90173" w:rsidRDefault="002E3CFA" w:rsidP="00D606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D90173">
              <w:rPr>
                <w:rFonts w:asciiTheme="majorBidi" w:hAnsiTheme="majorBidi" w:cstheme="majorBidi"/>
              </w:rPr>
              <w:t>LKUPVehicleColor</w:t>
            </w:r>
            <w:proofErr w:type="spellEnd"/>
          </w:p>
        </w:tc>
      </w:tr>
      <w:tr w:rsidR="00A97573" w:rsidRPr="00D90173" w14:paraId="74F0E900" w14:textId="77777777" w:rsidTr="00D60644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AF7A23C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Operation</w:t>
            </w:r>
          </w:p>
        </w:tc>
        <w:tc>
          <w:tcPr>
            <w:tcW w:w="9068" w:type="dxa"/>
          </w:tcPr>
          <w:p w14:paraId="59177BB0" w14:textId="320CD0C0" w:rsidR="00A97573" w:rsidRPr="00D90173" w:rsidRDefault="002E3CFA" w:rsidP="00D606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D90173">
              <w:rPr>
                <w:rFonts w:asciiTheme="majorBidi" w:hAnsiTheme="majorBidi" w:cstheme="majorBidi"/>
              </w:rPr>
              <w:t>LKUPVehicleColor</w:t>
            </w:r>
            <w:proofErr w:type="spellEnd"/>
          </w:p>
        </w:tc>
      </w:tr>
      <w:tr w:rsidR="00A97573" w:rsidRPr="00D90173" w14:paraId="2D335A29" w14:textId="77777777" w:rsidTr="00D60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59278B93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Input Msg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0EAA0FF8" w14:textId="72927466" w:rsidR="00A97573" w:rsidRPr="00D90173" w:rsidRDefault="00462154" w:rsidP="004621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</w:rPr>
            </w:pPr>
            <w:r>
              <w:rPr>
                <w:noProof/>
              </w:rPr>
              <w:drawing>
                <wp:inline distT="0" distB="0" distL="0" distR="0" wp14:anchorId="4443B51F" wp14:editId="379EA02E">
                  <wp:extent cx="4264270" cy="1266018"/>
                  <wp:effectExtent l="0" t="0" r="3175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0955" cy="12680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573" w:rsidRPr="00D90173" w14:paraId="359DF868" w14:textId="77777777" w:rsidTr="00D60644">
        <w:trPr>
          <w:trHeight w:val="3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616B229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lastRenderedPageBreak/>
              <w:t>Output Msg</w:t>
            </w:r>
          </w:p>
        </w:tc>
        <w:tc>
          <w:tcPr>
            <w:tcW w:w="9068" w:type="dxa"/>
          </w:tcPr>
          <w:p w14:paraId="4FBD8B83" w14:textId="5B4ADA96" w:rsidR="00A97573" w:rsidRPr="00D90173" w:rsidRDefault="00462154" w:rsidP="00D606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</w:rPr>
            </w:pPr>
            <w:r>
              <w:rPr>
                <w:noProof/>
              </w:rPr>
              <w:drawing>
                <wp:inline distT="0" distB="0" distL="0" distR="0" wp14:anchorId="27A6CFA6" wp14:editId="2A105245">
                  <wp:extent cx="4601263" cy="2373923"/>
                  <wp:effectExtent l="0" t="0" r="8890" b="762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08404" cy="23776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573" w:rsidRPr="00D90173" w14:paraId="05869A47" w14:textId="77777777" w:rsidTr="00D60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084F8321" w14:textId="77777777" w:rsidR="00A97573" w:rsidRPr="00D90173" w:rsidRDefault="00A97573" w:rsidP="00D60644">
            <w:pPr>
              <w:snapToGrid w:val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 w:val="20"/>
                <w:szCs w:val="20"/>
              </w:rPr>
              <w:t>Exception (Fault)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6D663831" w14:textId="77777777" w:rsidR="00A97573" w:rsidRPr="00D90173" w:rsidRDefault="00A97573" w:rsidP="00D606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hAnsiTheme="majorBidi" w:cstheme="majorBidi"/>
                <w:szCs w:val="20"/>
              </w:rPr>
              <w:t>Default SOAP/ SOAP12 fault message will be generated</w:t>
            </w:r>
          </w:p>
        </w:tc>
      </w:tr>
    </w:tbl>
    <w:p w14:paraId="17D94D9E" w14:textId="77777777" w:rsidR="00A97573" w:rsidRPr="00D90173" w:rsidRDefault="00A97573" w:rsidP="00A97573">
      <w:pPr>
        <w:rPr>
          <w:rFonts w:asciiTheme="majorBidi" w:hAnsiTheme="majorBidi" w:cstheme="majorBidi"/>
        </w:rPr>
      </w:pPr>
    </w:p>
    <w:p w14:paraId="0683663E" w14:textId="11A29B07" w:rsidR="00A97573" w:rsidRPr="00D90173" w:rsidRDefault="002E3CFA" w:rsidP="00A97573">
      <w:pPr>
        <w:pStyle w:val="Heading3"/>
        <w:keepLines w:val="0"/>
        <w:numPr>
          <w:ilvl w:val="2"/>
          <w:numId w:val="2"/>
        </w:numPr>
        <w:suppressAutoHyphens/>
        <w:spacing w:before="240" w:after="60" w:line="240" w:lineRule="auto"/>
        <w:rPr>
          <w:rFonts w:asciiTheme="majorBidi" w:hAnsiTheme="majorBidi"/>
        </w:rPr>
      </w:pPr>
      <w:r w:rsidRPr="00D90173">
        <w:rPr>
          <w:rFonts w:asciiTheme="majorBidi" w:hAnsiTheme="majorBidi"/>
        </w:rPr>
        <w:t>UploadAttachment</w:t>
      </w:r>
    </w:p>
    <w:tbl>
      <w:tblPr>
        <w:tblStyle w:val="LightShading-Accent1"/>
        <w:tblW w:w="1050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9068"/>
      </w:tblGrid>
      <w:tr w:rsidR="00A97573" w:rsidRPr="00D90173" w14:paraId="48C4AE95" w14:textId="77777777" w:rsidTr="00D606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9F602B4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Service Id</w:t>
            </w:r>
          </w:p>
        </w:tc>
        <w:tc>
          <w:tcPr>
            <w:tcW w:w="90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DD2BDB5" w14:textId="36049B2D" w:rsidR="00A97573" w:rsidRPr="00D90173" w:rsidRDefault="000A34CA" w:rsidP="00D606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D90173">
              <w:rPr>
                <w:rFonts w:asciiTheme="majorBidi" w:eastAsia="Calibri" w:hAnsiTheme="majorBidi" w:cstheme="majorBidi"/>
                <w:sz w:val="18"/>
                <w:szCs w:val="18"/>
              </w:rPr>
              <w:t>NGI_ReportTrafficContraventions</w:t>
            </w:r>
            <w:proofErr w:type="spellEnd"/>
          </w:p>
        </w:tc>
      </w:tr>
      <w:tr w:rsidR="00A97573" w:rsidRPr="00D90173" w14:paraId="024BB2E8" w14:textId="77777777" w:rsidTr="00D60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3C6A5E46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Operation Id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57AF7C98" w14:textId="519EF6CF" w:rsidR="00A97573" w:rsidRPr="00D90173" w:rsidRDefault="002E3CFA" w:rsidP="00D606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hAnsiTheme="majorBidi" w:cstheme="majorBidi"/>
              </w:rPr>
              <w:t>UploadAttachment</w:t>
            </w:r>
          </w:p>
        </w:tc>
      </w:tr>
      <w:tr w:rsidR="00A97573" w:rsidRPr="00D90173" w14:paraId="5978DBB6" w14:textId="77777777" w:rsidTr="00D60644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D1B2009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Operation</w:t>
            </w:r>
          </w:p>
        </w:tc>
        <w:tc>
          <w:tcPr>
            <w:tcW w:w="9068" w:type="dxa"/>
          </w:tcPr>
          <w:p w14:paraId="04A8C421" w14:textId="0750F8D2" w:rsidR="00A97573" w:rsidRPr="00D90173" w:rsidRDefault="002E3CFA" w:rsidP="00D606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hAnsiTheme="majorBidi" w:cstheme="majorBidi"/>
              </w:rPr>
              <w:t>UploadAttachment</w:t>
            </w:r>
          </w:p>
        </w:tc>
      </w:tr>
      <w:tr w:rsidR="00A97573" w:rsidRPr="00D90173" w14:paraId="24B5F6EC" w14:textId="77777777" w:rsidTr="000010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0C91B807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Input Msg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3374D902" w14:textId="0D21C2B5" w:rsidR="00A97573" w:rsidRPr="00D90173" w:rsidRDefault="006709B0" w:rsidP="00670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</w:rPr>
            </w:pPr>
            <w:r>
              <w:rPr>
                <w:noProof/>
              </w:rPr>
              <w:drawing>
                <wp:inline distT="0" distB="0" distL="0" distR="0" wp14:anchorId="5F2546D4" wp14:editId="194FED91">
                  <wp:extent cx="4132385" cy="1468182"/>
                  <wp:effectExtent l="0" t="0" r="1905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3302" cy="14720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573" w:rsidRPr="00D90173" w14:paraId="124C00F0" w14:textId="77777777" w:rsidTr="00001086">
        <w:trPr>
          <w:trHeight w:val="29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3CE835D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Output Msg</w:t>
            </w:r>
          </w:p>
        </w:tc>
        <w:tc>
          <w:tcPr>
            <w:tcW w:w="9068" w:type="dxa"/>
          </w:tcPr>
          <w:p w14:paraId="54927980" w14:textId="74C71F41" w:rsidR="00A97573" w:rsidRPr="00D90173" w:rsidRDefault="006709B0" w:rsidP="00D606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</w:rPr>
            </w:pPr>
            <w:r>
              <w:rPr>
                <w:noProof/>
              </w:rPr>
              <w:drawing>
                <wp:inline distT="0" distB="0" distL="0" distR="0" wp14:anchorId="02A9818B" wp14:editId="61E8D720">
                  <wp:extent cx="3807070" cy="2340268"/>
                  <wp:effectExtent l="0" t="0" r="3175" b="3175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8026" cy="23470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573" w:rsidRPr="00D90173" w14:paraId="10993009" w14:textId="77777777" w:rsidTr="00D60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08CCBE13" w14:textId="77777777" w:rsidR="00A97573" w:rsidRPr="00D90173" w:rsidRDefault="00A97573" w:rsidP="00D60644">
            <w:pPr>
              <w:snapToGrid w:val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 w:val="20"/>
                <w:szCs w:val="20"/>
              </w:rPr>
              <w:t>Exception (Fault)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31A48BEF" w14:textId="77777777" w:rsidR="00A97573" w:rsidRPr="00D90173" w:rsidRDefault="00A97573" w:rsidP="00D606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hAnsiTheme="majorBidi" w:cstheme="majorBidi"/>
                <w:szCs w:val="20"/>
              </w:rPr>
              <w:t>Default SOAP/ SOAP12 fault message will be generated</w:t>
            </w:r>
          </w:p>
        </w:tc>
      </w:tr>
    </w:tbl>
    <w:p w14:paraId="5FD4856F" w14:textId="77777777" w:rsidR="00A97573" w:rsidRPr="00D90173" w:rsidRDefault="00A97573" w:rsidP="00A97573">
      <w:pPr>
        <w:rPr>
          <w:rFonts w:asciiTheme="majorBidi" w:hAnsiTheme="majorBidi" w:cstheme="majorBidi"/>
        </w:rPr>
      </w:pPr>
    </w:p>
    <w:p w14:paraId="770FEE0E" w14:textId="614D9A22" w:rsidR="00A97573" w:rsidRPr="00D90173" w:rsidRDefault="002E3CFA" w:rsidP="00A97573">
      <w:pPr>
        <w:pStyle w:val="Heading3"/>
        <w:keepLines w:val="0"/>
        <w:numPr>
          <w:ilvl w:val="2"/>
          <w:numId w:val="2"/>
        </w:numPr>
        <w:suppressAutoHyphens/>
        <w:spacing w:before="240" w:after="60" w:line="240" w:lineRule="auto"/>
        <w:rPr>
          <w:rFonts w:asciiTheme="majorBidi" w:hAnsiTheme="majorBidi"/>
        </w:rPr>
      </w:pPr>
      <w:proofErr w:type="spellStart"/>
      <w:r w:rsidRPr="00D90173">
        <w:rPr>
          <w:rFonts w:asciiTheme="majorBidi" w:hAnsiTheme="majorBidi"/>
        </w:rPr>
        <w:t>SubmitTrafficContravention</w:t>
      </w:r>
      <w:proofErr w:type="spellEnd"/>
    </w:p>
    <w:tbl>
      <w:tblPr>
        <w:tblStyle w:val="LightShading-Accent1"/>
        <w:tblW w:w="1050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9068"/>
      </w:tblGrid>
      <w:tr w:rsidR="00A97573" w:rsidRPr="00D90173" w14:paraId="3B43764E" w14:textId="77777777" w:rsidTr="00D606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92C7D28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Service Id</w:t>
            </w:r>
          </w:p>
        </w:tc>
        <w:tc>
          <w:tcPr>
            <w:tcW w:w="90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ACA3AEC" w14:textId="4B8D539D" w:rsidR="00A97573" w:rsidRPr="00D90173" w:rsidRDefault="000A34CA" w:rsidP="00D606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D90173">
              <w:rPr>
                <w:rFonts w:asciiTheme="majorBidi" w:eastAsia="Calibri" w:hAnsiTheme="majorBidi" w:cstheme="majorBidi"/>
                <w:sz w:val="18"/>
                <w:szCs w:val="18"/>
              </w:rPr>
              <w:t>NGI_ReportTrafficContraventions</w:t>
            </w:r>
            <w:proofErr w:type="spellEnd"/>
          </w:p>
        </w:tc>
      </w:tr>
      <w:tr w:rsidR="00A97573" w:rsidRPr="00D90173" w14:paraId="49188C86" w14:textId="77777777" w:rsidTr="00D60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261E70DE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Operation Id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78DCC904" w14:textId="26939F74" w:rsidR="00A97573" w:rsidRPr="00D90173" w:rsidRDefault="002E3CFA" w:rsidP="00D606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D90173">
              <w:rPr>
                <w:rFonts w:asciiTheme="majorBidi" w:hAnsiTheme="majorBidi" w:cstheme="majorBidi"/>
              </w:rPr>
              <w:t>SubmitTrafficContravention</w:t>
            </w:r>
            <w:proofErr w:type="spellEnd"/>
          </w:p>
        </w:tc>
      </w:tr>
      <w:tr w:rsidR="00A97573" w:rsidRPr="00D90173" w14:paraId="74362DB3" w14:textId="77777777" w:rsidTr="00D60644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DD3C413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Operation</w:t>
            </w:r>
          </w:p>
        </w:tc>
        <w:tc>
          <w:tcPr>
            <w:tcW w:w="9068" w:type="dxa"/>
          </w:tcPr>
          <w:p w14:paraId="5015ED1C" w14:textId="3B78FBD0" w:rsidR="00A97573" w:rsidRPr="00D90173" w:rsidRDefault="002E3CFA" w:rsidP="00D606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D90173">
              <w:rPr>
                <w:rFonts w:asciiTheme="majorBidi" w:hAnsiTheme="majorBidi" w:cstheme="majorBidi"/>
              </w:rPr>
              <w:t>SubmitTrafficContravention</w:t>
            </w:r>
            <w:proofErr w:type="spellEnd"/>
          </w:p>
        </w:tc>
      </w:tr>
      <w:tr w:rsidR="00A97573" w:rsidRPr="00D90173" w14:paraId="10BB25BC" w14:textId="77777777" w:rsidTr="00D60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5D8426C2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Input Msg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0C3963ED" w14:textId="397E6782" w:rsidR="00A97573" w:rsidRPr="00D90173" w:rsidRDefault="001C6AF3" w:rsidP="001C6A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</w:rPr>
            </w:pPr>
            <w:r>
              <w:rPr>
                <w:noProof/>
              </w:rPr>
              <w:drawing>
                <wp:inline distT="0" distB="0" distL="0" distR="0" wp14:anchorId="4744ED15" wp14:editId="4F77A09D">
                  <wp:extent cx="5187462" cy="2475941"/>
                  <wp:effectExtent l="0" t="0" r="0" b="635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0479" cy="2477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573" w:rsidRPr="00D90173" w14:paraId="2834049F" w14:textId="77777777" w:rsidTr="00D60644">
        <w:trPr>
          <w:trHeight w:val="3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6A35E55" w14:textId="77777777" w:rsidR="00A97573" w:rsidRPr="00D90173" w:rsidRDefault="00A97573" w:rsidP="00D60644">
            <w:pPr>
              <w:pStyle w:val="SpecBody-IndentedChar"/>
              <w:ind w:left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Cs w:val="20"/>
              </w:rPr>
              <w:t>Output Msg</w:t>
            </w:r>
          </w:p>
        </w:tc>
        <w:tc>
          <w:tcPr>
            <w:tcW w:w="9068" w:type="dxa"/>
          </w:tcPr>
          <w:p w14:paraId="7C11CB5D" w14:textId="4197E75B" w:rsidR="00A97573" w:rsidRPr="00D90173" w:rsidRDefault="00A97573" w:rsidP="00D606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</w:rPr>
            </w:pPr>
          </w:p>
          <w:p w14:paraId="7466D631" w14:textId="44F7BF47" w:rsidR="001954AA" w:rsidRPr="00D90173" w:rsidRDefault="001C6AF3" w:rsidP="00D606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</w:rPr>
            </w:pPr>
            <w:r>
              <w:rPr>
                <w:noProof/>
              </w:rPr>
              <w:drawing>
                <wp:inline distT="0" distB="0" distL="0" distR="0" wp14:anchorId="74CEED65" wp14:editId="162F712E">
                  <wp:extent cx="3305908" cy="2140897"/>
                  <wp:effectExtent l="0" t="0" r="889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6081" cy="2147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573" w:rsidRPr="00D90173" w14:paraId="70532C9E" w14:textId="77777777" w:rsidTr="00D60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left w:val="none" w:sz="0" w:space="0" w:color="auto"/>
              <w:right w:val="none" w:sz="0" w:space="0" w:color="auto"/>
            </w:tcBorders>
          </w:tcPr>
          <w:p w14:paraId="6EA2141C" w14:textId="77777777" w:rsidR="00A97573" w:rsidRPr="00D90173" w:rsidRDefault="00A97573" w:rsidP="00D60644">
            <w:pPr>
              <w:snapToGrid w:val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eastAsia="Calibri" w:hAnsiTheme="majorBidi" w:cstheme="majorBidi"/>
                <w:sz w:val="20"/>
                <w:szCs w:val="20"/>
              </w:rPr>
              <w:t>Exception (Fault)</w:t>
            </w:r>
          </w:p>
        </w:tc>
        <w:tc>
          <w:tcPr>
            <w:tcW w:w="9068" w:type="dxa"/>
            <w:tcBorders>
              <w:left w:val="none" w:sz="0" w:space="0" w:color="auto"/>
              <w:right w:val="none" w:sz="0" w:space="0" w:color="auto"/>
            </w:tcBorders>
          </w:tcPr>
          <w:p w14:paraId="5AEA79E5" w14:textId="77777777" w:rsidR="00A97573" w:rsidRPr="00D90173" w:rsidRDefault="00A97573" w:rsidP="00D606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90173">
              <w:rPr>
                <w:rFonts w:asciiTheme="majorBidi" w:hAnsiTheme="majorBidi" w:cstheme="majorBidi"/>
                <w:szCs w:val="20"/>
              </w:rPr>
              <w:t>Default SOAP/ SOAP12 fault message will be generated</w:t>
            </w:r>
          </w:p>
        </w:tc>
      </w:tr>
      <w:tr w:rsidR="00D21F2A" w:rsidRPr="00D90173" w14:paraId="35574A63" w14:textId="77777777" w:rsidTr="00D60644">
        <w:trPr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2958D38" w14:textId="2B04B884" w:rsidR="00D21F2A" w:rsidRPr="00D90173" w:rsidRDefault="00D21F2A" w:rsidP="00D60644">
            <w:pPr>
              <w:snapToGrid w:val="0"/>
              <w:rPr>
                <w:rFonts w:asciiTheme="majorBidi" w:eastAsia="Calibri" w:hAnsiTheme="majorBidi" w:cstheme="majorBidi"/>
                <w:sz w:val="20"/>
                <w:szCs w:val="20"/>
              </w:rPr>
            </w:pPr>
            <w:r>
              <w:rPr>
                <w:rFonts w:asciiTheme="majorBidi" w:eastAsia="Calibri" w:hAnsiTheme="majorBidi" w:cstheme="majorBidi"/>
                <w:sz w:val="20"/>
                <w:szCs w:val="20"/>
              </w:rPr>
              <w:t>NGI Comments</w:t>
            </w:r>
          </w:p>
        </w:tc>
        <w:tc>
          <w:tcPr>
            <w:tcW w:w="9068" w:type="dxa"/>
          </w:tcPr>
          <w:p w14:paraId="3E57474E" w14:textId="0AE83336" w:rsidR="00D21F2A" w:rsidRPr="00D21F2A" w:rsidRDefault="00D21F2A" w:rsidP="00D21F2A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0"/>
              </w:rPr>
            </w:pPr>
            <w:proofErr w:type="spellStart"/>
            <w:r w:rsidRPr="00B4447C">
              <w:rPr>
                <w:rFonts w:asciiTheme="majorBidi" w:hAnsiTheme="majorBidi" w:cstheme="majorBidi"/>
                <w:szCs w:val="20"/>
                <w:highlight w:val="yellow"/>
              </w:rPr>
              <w:t>ContraventionDate</w:t>
            </w:r>
            <w:proofErr w:type="spellEnd"/>
            <w:r w:rsidRPr="00B4447C">
              <w:rPr>
                <w:rFonts w:asciiTheme="majorBidi" w:hAnsiTheme="majorBidi" w:cstheme="majorBidi"/>
                <w:szCs w:val="20"/>
                <w:highlight w:val="yellow"/>
              </w:rPr>
              <w:t xml:space="preserve"> – Date format is: </w:t>
            </w:r>
            <w:proofErr w:type="spellStart"/>
            <w:r w:rsidRPr="00B4447C">
              <w:rPr>
                <w:rFonts w:asciiTheme="majorBidi" w:hAnsiTheme="majorBidi" w:cstheme="majorBidi"/>
                <w:szCs w:val="20"/>
                <w:highlight w:val="yellow"/>
              </w:rPr>
              <w:t>yyyyMMddHHmmss</w:t>
            </w:r>
            <w:proofErr w:type="spellEnd"/>
          </w:p>
        </w:tc>
      </w:tr>
    </w:tbl>
    <w:p w14:paraId="41E38EDA" w14:textId="77777777" w:rsidR="00A97573" w:rsidRPr="00D90173" w:rsidRDefault="00A97573" w:rsidP="00A97573">
      <w:pPr>
        <w:rPr>
          <w:rFonts w:asciiTheme="majorBidi" w:hAnsiTheme="majorBidi" w:cstheme="majorBidi"/>
        </w:rPr>
      </w:pPr>
    </w:p>
    <w:p w14:paraId="149CCF77" w14:textId="77777777" w:rsidR="00A97573" w:rsidRPr="00D90173" w:rsidRDefault="00A97573" w:rsidP="00896BB8">
      <w:pPr>
        <w:rPr>
          <w:rFonts w:asciiTheme="majorBidi" w:hAnsiTheme="majorBidi" w:cstheme="majorBidi"/>
        </w:rPr>
      </w:pPr>
    </w:p>
    <w:p w14:paraId="48D7A186" w14:textId="7861C660" w:rsidR="0024641F" w:rsidRPr="00D90173" w:rsidRDefault="0024641F" w:rsidP="00896BB8">
      <w:pPr>
        <w:rPr>
          <w:rFonts w:asciiTheme="majorBidi" w:hAnsiTheme="majorBidi" w:cstheme="majorBidi"/>
        </w:rPr>
      </w:pPr>
    </w:p>
    <w:p w14:paraId="5A045652" w14:textId="103AC914" w:rsidR="0024641F" w:rsidRPr="00D90173" w:rsidRDefault="0024641F" w:rsidP="00896BB8">
      <w:pPr>
        <w:rPr>
          <w:rFonts w:asciiTheme="majorBidi" w:hAnsiTheme="majorBidi" w:cstheme="majorBidi"/>
        </w:rPr>
      </w:pPr>
    </w:p>
    <w:p w14:paraId="3A40C00F" w14:textId="50AE08D1" w:rsidR="0024641F" w:rsidRPr="00D90173" w:rsidRDefault="0024641F" w:rsidP="00896BB8">
      <w:pPr>
        <w:rPr>
          <w:rFonts w:asciiTheme="majorBidi" w:hAnsiTheme="majorBidi" w:cstheme="majorBidi"/>
        </w:rPr>
      </w:pPr>
    </w:p>
    <w:p w14:paraId="3F9524D9" w14:textId="760B2CA8" w:rsidR="0024641F" w:rsidRPr="00D90173" w:rsidRDefault="0024641F" w:rsidP="00896BB8">
      <w:pPr>
        <w:rPr>
          <w:rFonts w:asciiTheme="majorBidi" w:hAnsiTheme="majorBidi" w:cstheme="majorBidi"/>
        </w:rPr>
      </w:pPr>
    </w:p>
    <w:p w14:paraId="109A23A7" w14:textId="4546CEEE" w:rsidR="0024641F" w:rsidRDefault="0024641F" w:rsidP="00896BB8">
      <w:pPr>
        <w:rPr>
          <w:rFonts w:asciiTheme="majorBidi" w:hAnsiTheme="majorBidi" w:cstheme="majorBidi"/>
        </w:rPr>
      </w:pPr>
    </w:p>
    <w:p w14:paraId="487D54C1" w14:textId="77777777" w:rsidR="007B213D" w:rsidRPr="00D90173" w:rsidRDefault="007B213D" w:rsidP="00896BB8">
      <w:pPr>
        <w:rPr>
          <w:rFonts w:asciiTheme="majorBidi" w:hAnsiTheme="majorBidi" w:cstheme="majorBidi"/>
        </w:rPr>
      </w:pPr>
    </w:p>
    <w:p w14:paraId="4D2AAD1D" w14:textId="77777777" w:rsidR="002A41E2" w:rsidRPr="00D90173" w:rsidRDefault="000A5F04" w:rsidP="00E91FBF">
      <w:pPr>
        <w:pStyle w:val="Heading3"/>
        <w:keepLines w:val="0"/>
        <w:numPr>
          <w:ilvl w:val="1"/>
          <w:numId w:val="2"/>
        </w:numPr>
        <w:suppressAutoHyphens/>
        <w:spacing w:before="240" w:after="60" w:line="240" w:lineRule="auto"/>
        <w:rPr>
          <w:rFonts w:asciiTheme="majorBidi" w:hAnsiTheme="majorBidi"/>
        </w:rPr>
      </w:pPr>
      <w:bookmarkStart w:id="7" w:name="_Toc17030616"/>
      <w:r w:rsidRPr="00D90173">
        <w:rPr>
          <w:rFonts w:asciiTheme="majorBidi" w:hAnsiTheme="majorBidi"/>
        </w:rPr>
        <w:t>Business Flow Usage</w:t>
      </w:r>
      <w:bookmarkEnd w:id="7"/>
    </w:p>
    <w:p w14:paraId="79400E5E" w14:textId="3DCB23E2" w:rsidR="002A41E2" w:rsidRPr="00D90173" w:rsidRDefault="00BE6FE7" w:rsidP="00BE6FE7">
      <w:pPr>
        <w:ind w:left="720"/>
        <w:rPr>
          <w:rFonts w:asciiTheme="majorBidi" w:eastAsiaTheme="majorEastAsia" w:hAnsiTheme="majorBidi" w:cstheme="majorBidi"/>
          <w:b/>
          <w:bCs/>
          <w:color w:val="4F81BD" w:themeColor="accent1"/>
        </w:rPr>
      </w:pPr>
      <w:r w:rsidRPr="00D90173">
        <w:rPr>
          <w:rFonts w:asciiTheme="majorBidi" w:hAnsiTheme="majorBidi" w:cstheme="majorBidi"/>
        </w:rPr>
        <w:t>NA</w:t>
      </w:r>
    </w:p>
    <w:p w14:paraId="29742E60" w14:textId="77777777" w:rsidR="00A2490C" w:rsidRPr="00D90173" w:rsidRDefault="00A2490C" w:rsidP="00E91FBF">
      <w:pPr>
        <w:pStyle w:val="Heading3"/>
        <w:keepLines w:val="0"/>
        <w:numPr>
          <w:ilvl w:val="1"/>
          <w:numId w:val="2"/>
        </w:numPr>
        <w:suppressAutoHyphens/>
        <w:spacing w:before="240" w:after="60" w:line="240" w:lineRule="auto"/>
        <w:rPr>
          <w:rFonts w:asciiTheme="majorBidi" w:hAnsiTheme="majorBidi"/>
        </w:rPr>
      </w:pPr>
      <w:bookmarkStart w:id="8" w:name="_Toc17030617"/>
      <w:r w:rsidRPr="00D90173">
        <w:rPr>
          <w:rFonts w:asciiTheme="majorBidi" w:hAnsiTheme="majorBidi"/>
        </w:rPr>
        <w:t>Message Definition</w:t>
      </w:r>
      <w:bookmarkEnd w:id="8"/>
    </w:p>
    <w:p w14:paraId="6923E706" w14:textId="77777777" w:rsidR="009B7E9D" w:rsidRPr="00D90173" w:rsidRDefault="009B7E9D" w:rsidP="009B7E9D">
      <w:pPr>
        <w:pStyle w:val="ListParagraph"/>
        <w:ind w:left="360"/>
        <w:rPr>
          <w:rFonts w:asciiTheme="majorBidi" w:hAnsiTheme="majorBidi" w:cstheme="majorBidi"/>
        </w:rPr>
      </w:pPr>
    </w:p>
    <w:p w14:paraId="2162BC54" w14:textId="77777777" w:rsidR="00336872" w:rsidRPr="00D90173" w:rsidRDefault="00F264DC" w:rsidP="00A03071">
      <w:pPr>
        <w:pStyle w:val="ListParagraph"/>
        <w:ind w:left="360"/>
        <w:rPr>
          <w:rFonts w:asciiTheme="majorBidi" w:eastAsia="Calibri" w:hAnsiTheme="majorBidi" w:cstheme="majorBidi"/>
          <w:b/>
          <w:bCs/>
          <w:sz w:val="18"/>
          <w:szCs w:val="18"/>
        </w:rPr>
      </w:pPr>
      <w:r w:rsidRPr="00D90173">
        <w:rPr>
          <w:rFonts w:asciiTheme="majorBidi" w:eastAsia="Calibri" w:hAnsiTheme="majorBidi" w:cstheme="majorBidi"/>
          <w:b/>
          <w:bCs/>
          <w:sz w:val="18"/>
          <w:szCs w:val="18"/>
        </w:rPr>
        <w:t>F</w:t>
      </w:r>
      <w:r w:rsidR="00336872" w:rsidRPr="00D90173">
        <w:rPr>
          <w:rFonts w:asciiTheme="majorBidi" w:eastAsia="Calibri" w:hAnsiTheme="majorBidi" w:cstheme="majorBidi"/>
          <w:b/>
          <w:bCs/>
          <w:sz w:val="18"/>
          <w:szCs w:val="18"/>
        </w:rPr>
        <w:t>ind</w:t>
      </w:r>
      <w:r w:rsidRPr="00D90173">
        <w:rPr>
          <w:rFonts w:asciiTheme="majorBidi" w:eastAsia="Calibri" w:hAnsiTheme="majorBidi" w:cstheme="majorBidi"/>
          <w:b/>
          <w:bCs/>
          <w:sz w:val="18"/>
          <w:szCs w:val="18"/>
        </w:rPr>
        <w:t xml:space="preserve"> the</w:t>
      </w:r>
      <w:r w:rsidR="00336872" w:rsidRPr="00D90173">
        <w:rPr>
          <w:rFonts w:asciiTheme="majorBidi" w:eastAsia="Calibri" w:hAnsiTheme="majorBidi" w:cstheme="majorBidi"/>
          <w:b/>
          <w:bCs/>
          <w:sz w:val="18"/>
          <w:szCs w:val="18"/>
        </w:rPr>
        <w:t xml:space="preserve"> WSDL</w:t>
      </w:r>
      <w:r w:rsidRPr="00D90173">
        <w:rPr>
          <w:rFonts w:asciiTheme="majorBidi" w:eastAsia="Calibri" w:hAnsiTheme="majorBidi" w:cstheme="majorBidi"/>
          <w:b/>
          <w:bCs/>
          <w:sz w:val="18"/>
          <w:szCs w:val="18"/>
        </w:rPr>
        <w:t xml:space="preserve"> </w:t>
      </w:r>
      <w:r w:rsidR="004120F9" w:rsidRPr="00D90173">
        <w:rPr>
          <w:rFonts w:asciiTheme="majorBidi" w:eastAsia="Calibri" w:hAnsiTheme="majorBidi" w:cstheme="majorBidi"/>
          <w:b/>
          <w:bCs/>
          <w:sz w:val="18"/>
          <w:szCs w:val="18"/>
        </w:rPr>
        <w:t xml:space="preserve">file </w:t>
      </w:r>
      <w:r w:rsidRPr="00D90173">
        <w:rPr>
          <w:rFonts w:asciiTheme="majorBidi" w:eastAsia="Calibri" w:hAnsiTheme="majorBidi" w:cstheme="majorBidi"/>
          <w:b/>
          <w:bCs/>
          <w:sz w:val="18"/>
          <w:szCs w:val="18"/>
        </w:rPr>
        <w:t>below</w:t>
      </w:r>
      <w:r w:rsidR="0062629C" w:rsidRPr="00D90173">
        <w:rPr>
          <w:rFonts w:asciiTheme="majorBidi" w:eastAsia="Calibri" w:hAnsiTheme="majorBidi" w:cstheme="majorBidi"/>
          <w:b/>
          <w:bCs/>
          <w:sz w:val="18"/>
          <w:szCs w:val="18"/>
        </w:rPr>
        <w:t>.</w:t>
      </w:r>
    </w:p>
    <w:p w14:paraId="17D4118C" w14:textId="5B057BCD" w:rsidR="009B7E9D" w:rsidRPr="00D90173" w:rsidRDefault="00FE603D" w:rsidP="00470543">
      <w:pPr>
        <w:rPr>
          <w:rFonts w:asciiTheme="majorBidi" w:eastAsia="Calibri" w:hAnsiTheme="majorBidi" w:cstheme="majorBidi"/>
          <w:color w:val="4F81BD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0173">
        <w:rPr>
          <w:rFonts w:asciiTheme="majorBidi" w:eastAsia="Calibri" w:hAnsiTheme="majorBidi" w:cstheme="majorBidi"/>
          <w:b/>
          <w:bCs/>
          <w:sz w:val="20"/>
          <w:szCs w:val="20"/>
        </w:rPr>
        <w:object w:dxaOrig="3781" w:dyaOrig="810" w14:anchorId="199A99A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7.2pt;height:43.2pt" o:ole="">
            <v:imagedata r:id="rId29" o:title=""/>
          </v:shape>
          <o:OLEObject Type="Embed" ProgID="Package" ShapeID="_x0000_i1025" DrawAspect="Content" ObjectID="_1638879208" r:id="rId30"/>
        </w:object>
      </w:r>
      <w:r w:rsidR="007857B0" w:rsidRPr="00D90173">
        <w:rPr>
          <w:rFonts w:asciiTheme="majorBidi" w:eastAsia="Calibri" w:hAnsiTheme="majorBidi" w:cstheme="majorBidi"/>
          <w:b/>
          <w:bCs/>
          <w:sz w:val="20"/>
          <w:szCs w:val="20"/>
        </w:rPr>
        <w:t xml:space="preserve">            </w:t>
      </w:r>
    </w:p>
    <w:p w14:paraId="3DB1D98A" w14:textId="77777777" w:rsidR="00366EAE" w:rsidRPr="00D90173" w:rsidRDefault="00350990" w:rsidP="00350990">
      <w:pPr>
        <w:pStyle w:val="Heading3"/>
        <w:keepLines w:val="0"/>
        <w:numPr>
          <w:ilvl w:val="1"/>
          <w:numId w:val="2"/>
        </w:numPr>
        <w:suppressAutoHyphens/>
        <w:spacing w:before="240" w:after="60" w:line="240" w:lineRule="auto"/>
        <w:rPr>
          <w:rFonts w:asciiTheme="majorBidi" w:hAnsiTheme="majorBidi"/>
        </w:rPr>
      </w:pPr>
      <w:bookmarkStart w:id="9" w:name="_Toc17030618"/>
      <w:bookmarkStart w:id="10" w:name="_Toc377973850"/>
      <w:r w:rsidRPr="00D90173">
        <w:rPr>
          <w:rFonts w:asciiTheme="majorBidi" w:hAnsiTheme="majorBidi"/>
        </w:rPr>
        <w:t>Error</w:t>
      </w:r>
      <w:r w:rsidR="00B457C3" w:rsidRPr="00D90173">
        <w:rPr>
          <w:rFonts w:asciiTheme="majorBidi" w:hAnsiTheme="majorBidi"/>
        </w:rPr>
        <w:t xml:space="preserve"> Code a</w:t>
      </w:r>
      <w:r w:rsidR="00366EAE" w:rsidRPr="00D90173">
        <w:rPr>
          <w:rFonts w:asciiTheme="majorBidi" w:hAnsiTheme="majorBidi"/>
        </w:rPr>
        <w:t xml:space="preserve">nd </w:t>
      </w:r>
      <w:r w:rsidRPr="00D90173">
        <w:rPr>
          <w:rFonts w:asciiTheme="majorBidi" w:hAnsiTheme="majorBidi"/>
        </w:rPr>
        <w:t>Error</w:t>
      </w:r>
      <w:r w:rsidR="00366EAE" w:rsidRPr="00D90173">
        <w:rPr>
          <w:rFonts w:asciiTheme="majorBidi" w:hAnsiTheme="majorBidi"/>
        </w:rPr>
        <w:t xml:space="preserve"> Message</w:t>
      </w:r>
      <w:bookmarkEnd w:id="9"/>
      <w:r w:rsidR="00366EAE" w:rsidRPr="00D90173">
        <w:rPr>
          <w:rFonts w:asciiTheme="majorBidi" w:hAnsiTheme="majorBidi"/>
        </w:rPr>
        <w:t xml:space="preserve"> </w:t>
      </w:r>
    </w:p>
    <w:p w14:paraId="6AF34704" w14:textId="77777777" w:rsidR="00C32159" w:rsidRPr="00D90173" w:rsidRDefault="00CD3C25" w:rsidP="00350990">
      <w:pPr>
        <w:ind w:left="360"/>
        <w:rPr>
          <w:rFonts w:asciiTheme="majorBidi" w:hAnsiTheme="majorBidi" w:cstheme="majorBidi"/>
          <w:b/>
          <w:bCs/>
        </w:rPr>
      </w:pPr>
      <w:r w:rsidRPr="00D90173">
        <w:rPr>
          <w:rFonts w:asciiTheme="majorBidi" w:hAnsiTheme="majorBidi" w:cstheme="majorBidi"/>
          <w:b/>
          <w:bCs/>
        </w:rPr>
        <w:t xml:space="preserve">Find the </w:t>
      </w:r>
      <w:r w:rsidR="0056218A" w:rsidRPr="00D90173">
        <w:rPr>
          <w:rFonts w:asciiTheme="majorBidi" w:hAnsiTheme="majorBidi" w:cstheme="majorBidi"/>
          <w:b/>
          <w:bCs/>
        </w:rPr>
        <w:t xml:space="preserve">below </w:t>
      </w:r>
      <w:r w:rsidR="00D31BC4" w:rsidRPr="00D90173">
        <w:rPr>
          <w:rFonts w:asciiTheme="majorBidi" w:hAnsiTheme="majorBidi" w:cstheme="majorBidi"/>
          <w:b/>
          <w:bCs/>
        </w:rPr>
        <w:t>Status</w:t>
      </w:r>
      <w:r w:rsidR="0056218A" w:rsidRPr="00D90173">
        <w:rPr>
          <w:rFonts w:asciiTheme="majorBidi" w:hAnsiTheme="majorBidi" w:cstheme="majorBidi"/>
          <w:b/>
          <w:bCs/>
        </w:rPr>
        <w:t xml:space="preserve"> Code</w:t>
      </w:r>
      <w:r w:rsidR="005C61C7" w:rsidRPr="00D90173">
        <w:rPr>
          <w:rFonts w:asciiTheme="majorBidi" w:hAnsiTheme="majorBidi" w:cstheme="majorBidi"/>
          <w:b/>
          <w:bCs/>
        </w:rPr>
        <w:t>s</w:t>
      </w:r>
      <w:r w:rsidR="0056218A" w:rsidRPr="00D90173">
        <w:rPr>
          <w:rFonts w:asciiTheme="majorBidi" w:hAnsiTheme="majorBidi" w:cstheme="majorBidi"/>
          <w:b/>
          <w:bCs/>
        </w:rPr>
        <w:t xml:space="preserve"> and </w:t>
      </w:r>
      <w:r w:rsidR="00D31BC4" w:rsidRPr="00D90173">
        <w:rPr>
          <w:rFonts w:asciiTheme="majorBidi" w:hAnsiTheme="majorBidi" w:cstheme="majorBidi"/>
          <w:b/>
          <w:bCs/>
        </w:rPr>
        <w:t>Status</w:t>
      </w:r>
      <w:r w:rsidR="0056218A" w:rsidRPr="00D90173">
        <w:rPr>
          <w:rFonts w:asciiTheme="majorBidi" w:hAnsiTheme="majorBidi" w:cstheme="majorBidi"/>
          <w:b/>
          <w:bCs/>
        </w:rPr>
        <w:t xml:space="preserve"> Me</w:t>
      </w:r>
      <w:r w:rsidRPr="00D90173">
        <w:rPr>
          <w:rFonts w:asciiTheme="majorBidi" w:hAnsiTheme="majorBidi" w:cstheme="majorBidi"/>
          <w:b/>
          <w:bCs/>
        </w:rPr>
        <w:t>ssages</w:t>
      </w:r>
    </w:p>
    <w:tbl>
      <w:tblPr>
        <w:tblW w:w="11088" w:type="dxa"/>
        <w:tblInd w:w="-72" w:type="dxa"/>
        <w:tblLook w:val="04A0" w:firstRow="1" w:lastRow="0" w:firstColumn="1" w:lastColumn="0" w:noHBand="0" w:noVBand="1"/>
      </w:tblPr>
      <w:tblGrid>
        <w:gridCol w:w="951"/>
        <w:gridCol w:w="3312"/>
        <w:gridCol w:w="1388"/>
        <w:gridCol w:w="2736"/>
        <w:gridCol w:w="2701"/>
      </w:tblGrid>
      <w:tr w:rsidR="00FE603D" w:rsidRPr="00D90173" w14:paraId="273B4FC2" w14:textId="77777777" w:rsidTr="00AB470B">
        <w:trPr>
          <w:trHeight w:val="755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</w:tcPr>
          <w:bookmarkEnd w:id="10"/>
          <w:p w14:paraId="739C8AFD" w14:textId="2CD5DF82" w:rsidR="00FE603D" w:rsidRPr="00D90173" w:rsidRDefault="00FE603D" w:rsidP="00FE603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D90173"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</w:rPr>
              <w:t>GDT Error Codes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</w:tcPr>
          <w:p w14:paraId="64092474" w14:textId="77777777" w:rsidR="00FE603D" w:rsidRPr="00D90173" w:rsidRDefault="00FE603D" w:rsidP="00FE603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</w:rPr>
            </w:pPr>
          </w:p>
          <w:p w14:paraId="7B5117D8" w14:textId="4DC85BBE" w:rsidR="00FE603D" w:rsidRPr="00D90173" w:rsidRDefault="00FE603D" w:rsidP="00FE603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D90173"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</w:rPr>
              <w:t>GDT Error Messages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1F85406" w14:textId="39AB5526" w:rsidR="00FE603D" w:rsidRPr="00D90173" w:rsidRDefault="00FE603D" w:rsidP="00FE603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D90173"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</w:rPr>
              <w:t>NGI STATUS CODE</w:t>
            </w:r>
          </w:p>
        </w:tc>
        <w:tc>
          <w:tcPr>
            <w:tcW w:w="27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7EBC2F7C" w14:textId="114CDF66" w:rsidR="00FE603D" w:rsidRPr="00D90173" w:rsidRDefault="00FE603D" w:rsidP="00FE603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D90173"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</w:rPr>
              <w:t>NGI STATUS MESSAGES</w:t>
            </w:r>
          </w:p>
        </w:tc>
        <w:tc>
          <w:tcPr>
            <w:tcW w:w="2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476A8ED" w14:textId="77777777" w:rsidR="00FE603D" w:rsidRPr="00D90173" w:rsidRDefault="00FE603D" w:rsidP="00FE603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D90173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NGI Method</w:t>
            </w:r>
          </w:p>
        </w:tc>
      </w:tr>
      <w:tr w:rsidR="00FE603D" w:rsidRPr="00D90173" w14:paraId="19DD126A" w14:textId="77777777" w:rsidTr="00AB470B">
        <w:trPr>
          <w:trHeight w:val="30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2D853F" w14:textId="205B0584" w:rsidR="00FE603D" w:rsidRPr="007B213D" w:rsidRDefault="00FE603D" w:rsidP="00FE603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RTV-000</w:t>
            </w:r>
          </w:p>
        </w:tc>
        <w:tc>
          <w:tcPr>
            <w:tcW w:w="3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726ADA" w14:textId="4E8FAC9F" w:rsidR="00FE603D" w:rsidRPr="007B213D" w:rsidRDefault="00FE603D" w:rsidP="00FE603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Success. 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6FA024" w14:textId="710CBB18" w:rsidR="00FE603D" w:rsidRPr="007B213D" w:rsidRDefault="00FE603D" w:rsidP="00FE603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GDTCL-0000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5F56AD" w14:textId="77777777" w:rsidR="00FE603D" w:rsidRPr="007B213D" w:rsidRDefault="00FE603D" w:rsidP="00FE603D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SUCCESS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8CFD44" w14:textId="0196764B" w:rsidR="00FE603D" w:rsidRPr="00D90173" w:rsidRDefault="002B33B6" w:rsidP="00FE603D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D9017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Generic for</w:t>
            </w:r>
            <w:r w:rsidR="00FE603D" w:rsidRPr="00D9017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 All Operations</w:t>
            </w:r>
          </w:p>
        </w:tc>
      </w:tr>
      <w:tr w:rsidR="00E051A3" w:rsidRPr="00D90173" w14:paraId="10BAFC69" w14:textId="77777777" w:rsidTr="00AB470B">
        <w:trPr>
          <w:trHeight w:val="30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F50BAF" w14:textId="541B8AA1" w:rsidR="00E051A3" w:rsidRPr="007B213D" w:rsidRDefault="00E051A3" w:rsidP="00E051A3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</w:p>
        </w:tc>
        <w:tc>
          <w:tcPr>
            <w:tcW w:w="3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78E377" w14:textId="6DD30960" w:rsidR="00E051A3" w:rsidRPr="007B213D" w:rsidRDefault="00E051A3" w:rsidP="00E051A3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1837F6" w14:textId="1DBBC453" w:rsidR="00E051A3" w:rsidRPr="007B213D" w:rsidRDefault="00E051A3" w:rsidP="00E051A3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GDTRTC-0001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927AED6" w14:textId="47676D5B" w:rsidR="00E051A3" w:rsidRPr="007B213D" w:rsidRDefault="00E051A3" w:rsidP="00E051A3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FAILURE, EXCEPTION INVOKING BACKEND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6B12BE" w14:textId="22717968" w:rsidR="00E051A3" w:rsidRPr="00D90173" w:rsidRDefault="00E051A3" w:rsidP="00E051A3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 w:rsidRPr="00D9017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Generic for All Operations</w:t>
            </w:r>
          </w:p>
        </w:tc>
      </w:tr>
      <w:tr w:rsidR="007965A5" w:rsidRPr="00D90173" w14:paraId="3B6E63DA" w14:textId="77777777" w:rsidTr="00AB470B">
        <w:trPr>
          <w:trHeight w:val="30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5E6679" w14:textId="23CFB7A6" w:rsidR="007965A5" w:rsidRPr="007B213D" w:rsidRDefault="007965A5" w:rsidP="007965A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RTV-001</w:t>
            </w:r>
          </w:p>
        </w:tc>
        <w:tc>
          <w:tcPr>
            <w:tcW w:w="3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8B1F67" w14:textId="72C52987" w:rsidR="007965A5" w:rsidRPr="007B213D" w:rsidRDefault="007965A5" w:rsidP="007965A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Failure, no records fetched. 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1A16B2" w14:textId="65DB27A7" w:rsidR="007965A5" w:rsidRPr="007B213D" w:rsidRDefault="007965A5" w:rsidP="007965A5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GDTRTC-0004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E59464" w14:textId="238D2B94" w:rsidR="007965A5" w:rsidRPr="007B213D" w:rsidRDefault="007965A5" w:rsidP="007965A5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FAILURE, NO RECORDS FOUND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7A7F32" w14:textId="7DA2CDC4" w:rsidR="007965A5" w:rsidRPr="00D90173" w:rsidRDefault="007965A5" w:rsidP="007965A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 w:rsidRPr="00D9017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Generic for All Operations</w:t>
            </w:r>
            <w:r w:rsidR="007C6A97">
              <w:t xml:space="preserve"> </w:t>
            </w:r>
            <w:proofErr w:type="spellStart"/>
            <w:r w:rsidR="007C6A97" w:rsidRPr="001B5F5D">
              <w:rPr>
                <w:rFonts w:asciiTheme="majorBidi" w:hAnsiTheme="majorBidi" w:cstheme="majorBidi"/>
                <w:color w:val="000000"/>
                <w:sz w:val="20"/>
                <w:szCs w:val="20"/>
                <w:highlight w:val="yellow"/>
              </w:rPr>
              <w:t>LKUPVehicleModels</w:t>
            </w:r>
            <w:bookmarkStart w:id="11" w:name="_GoBack"/>
            <w:bookmarkEnd w:id="11"/>
            <w:proofErr w:type="spellEnd"/>
          </w:p>
        </w:tc>
      </w:tr>
      <w:tr w:rsidR="00E051A3" w:rsidRPr="00D90173" w14:paraId="6189DA3F" w14:textId="77777777" w:rsidTr="00AB470B">
        <w:trPr>
          <w:trHeight w:val="30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514654" w14:textId="31B6936B" w:rsidR="00E051A3" w:rsidRPr="007B213D" w:rsidRDefault="00E051A3" w:rsidP="00E051A3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</w:p>
        </w:tc>
        <w:tc>
          <w:tcPr>
            <w:tcW w:w="3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011545" w14:textId="5AE8D815" w:rsidR="00E051A3" w:rsidRPr="007B213D" w:rsidRDefault="00E051A3" w:rsidP="00E051A3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802C7F" w14:textId="79CD948B" w:rsidR="00E051A3" w:rsidRPr="007B213D" w:rsidRDefault="00E051A3" w:rsidP="00E051A3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GDTRTC-0005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37CED6" w14:textId="5EC89925" w:rsidR="00E051A3" w:rsidRPr="007B213D" w:rsidRDefault="00E051A3" w:rsidP="00E051A3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FAILURE, UNCHECKED EXCEPTION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06EB9D" w14:textId="42971982" w:rsidR="00E051A3" w:rsidRPr="00D90173" w:rsidRDefault="00E051A3" w:rsidP="00E051A3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 w:rsidRPr="00D9017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Generic for All Operations</w:t>
            </w:r>
          </w:p>
        </w:tc>
      </w:tr>
      <w:tr w:rsidR="00AB470B" w:rsidRPr="00D90173" w14:paraId="37389D56" w14:textId="77777777" w:rsidTr="00AB470B">
        <w:trPr>
          <w:trHeight w:val="30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4BCE3C" w14:textId="4A44FD81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RTV-002</w:t>
            </w:r>
          </w:p>
        </w:tc>
        <w:tc>
          <w:tcPr>
            <w:tcW w:w="3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CAF4B9" w14:textId="3F7A9C3C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Failure, Operation could not be completed successfully. 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EC5EF9" w14:textId="71A0C7E9" w:rsidR="00AB470B" w:rsidRPr="007B213D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GDTRTC-0011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F046B44" w14:textId="06A850AE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Failure, Operation could not be completed successfully. 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9416B9" w14:textId="6BAC72B8" w:rsidR="00AB470B" w:rsidRPr="00D90173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D9017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SubmitTrafficContravention</w:t>
            </w:r>
            <w:proofErr w:type="spellEnd"/>
          </w:p>
        </w:tc>
      </w:tr>
      <w:tr w:rsidR="00AB470B" w:rsidRPr="00D90173" w14:paraId="1D67504E" w14:textId="77777777" w:rsidTr="00AB470B">
        <w:trPr>
          <w:trHeight w:val="30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567855" w14:textId="6F6C2186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RTV-003</w:t>
            </w:r>
          </w:p>
        </w:tc>
        <w:tc>
          <w:tcPr>
            <w:tcW w:w="3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CD230D" w14:textId="4C73F39C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Mandatory field - Reporting Contravention Details DTO is missing. 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2FC3E8" w14:textId="40223566" w:rsidR="00AB470B" w:rsidRPr="007B213D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GDTRTC-0012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7B6AC9" w14:textId="022BDDBC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Mandatory field - Reporting Contravention Details DTO is missing. 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BC49C8" w14:textId="51B9E631" w:rsidR="00AB470B" w:rsidRPr="00D90173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D9017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SubmitTrafficContravention</w:t>
            </w:r>
            <w:proofErr w:type="spellEnd"/>
          </w:p>
        </w:tc>
      </w:tr>
      <w:tr w:rsidR="00AB470B" w:rsidRPr="00D90173" w14:paraId="384E0219" w14:textId="77777777" w:rsidTr="00AB470B">
        <w:trPr>
          <w:trHeight w:val="30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EC6943" w14:textId="46C66B38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RTV-004</w:t>
            </w:r>
          </w:p>
        </w:tc>
        <w:tc>
          <w:tcPr>
            <w:tcW w:w="3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7C0D7C" w14:textId="7BA05310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Mandatory field - Reporter ID Number is missing. 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0534AF" w14:textId="7B67585A" w:rsidR="00AB470B" w:rsidRPr="007B213D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GDTRTC-0013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C2D1BA" w14:textId="67E62373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Mandatory field - Reporter ID Number is missing. 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F4903B" w14:textId="63C0CEA0" w:rsidR="00AB470B" w:rsidRPr="00D90173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D9017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SubmitTrafficContravention</w:t>
            </w:r>
            <w:proofErr w:type="spellEnd"/>
          </w:p>
        </w:tc>
      </w:tr>
      <w:tr w:rsidR="00AB470B" w:rsidRPr="00D90173" w14:paraId="6E9FCFF0" w14:textId="77777777" w:rsidTr="00AB470B">
        <w:trPr>
          <w:trHeight w:val="30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F92E13" w14:textId="143F40C9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RTV-005</w:t>
            </w:r>
          </w:p>
        </w:tc>
        <w:tc>
          <w:tcPr>
            <w:tcW w:w="3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BCD161" w14:textId="2F5B65F0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Invalid Reporter ID Number. 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DCDAA9" w14:textId="46B56DC8" w:rsidR="00AB470B" w:rsidRPr="007B213D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GDTRTC-0014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4BD45E8" w14:textId="02EAEECA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Invalid Reporter ID Number. 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2FBE2F" w14:textId="76C3AE62" w:rsidR="00AB470B" w:rsidRPr="00D90173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D9017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SubmitTrafficContravention</w:t>
            </w:r>
            <w:proofErr w:type="spellEnd"/>
          </w:p>
        </w:tc>
      </w:tr>
      <w:tr w:rsidR="00AB470B" w:rsidRPr="00D90173" w14:paraId="14802253" w14:textId="77777777" w:rsidTr="00AB470B">
        <w:trPr>
          <w:trHeight w:val="30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3949D5" w14:textId="39632EEC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RTV-006</w:t>
            </w:r>
          </w:p>
        </w:tc>
        <w:tc>
          <w:tcPr>
            <w:tcW w:w="3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D58DCA" w14:textId="3A5BB7F8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Mandatory field - Reporter Phone Number is missing. 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A80A90" w14:textId="39415983" w:rsidR="00AB470B" w:rsidRPr="007B213D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GDTRTC-0015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AA2E6C" w14:textId="09D7771B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Mandatory field - Reporter Phone Number is missing. 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C3C597" w14:textId="4C05D2C6" w:rsidR="00AB470B" w:rsidRPr="00D90173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D9017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SubmitTrafficContravention</w:t>
            </w:r>
            <w:proofErr w:type="spellEnd"/>
          </w:p>
        </w:tc>
      </w:tr>
      <w:tr w:rsidR="00AB470B" w:rsidRPr="00D90173" w14:paraId="56E70332" w14:textId="77777777" w:rsidTr="00AB470B">
        <w:trPr>
          <w:trHeight w:val="30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11D38F" w14:textId="76D4EC0F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RTV-007</w:t>
            </w:r>
          </w:p>
        </w:tc>
        <w:tc>
          <w:tcPr>
            <w:tcW w:w="3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AB8511" w14:textId="43C12674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Mandatory field - Reporter Email Address is missing. 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E73AE4" w14:textId="1B13D7D9" w:rsidR="00AB470B" w:rsidRPr="007B213D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GDTRTC-0016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9CB1492" w14:textId="2A00F15F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Mandatory field - Reporter Email Address is missing. 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E0F36A" w14:textId="1673C26F" w:rsidR="00AB470B" w:rsidRPr="00D90173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D9017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SubmitTrafficContravention</w:t>
            </w:r>
            <w:proofErr w:type="spellEnd"/>
          </w:p>
        </w:tc>
      </w:tr>
      <w:tr w:rsidR="00AB470B" w:rsidRPr="00D90173" w14:paraId="513D3AC6" w14:textId="77777777" w:rsidTr="00AB470B">
        <w:trPr>
          <w:trHeight w:val="30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EDB382" w14:textId="175CD717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RTV-008</w:t>
            </w:r>
          </w:p>
        </w:tc>
        <w:tc>
          <w:tcPr>
            <w:tcW w:w="3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03128F" w14:textId="2507B06F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Invalid Reporter Email Address. 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0DBA00" w14:textId="634C70D4" w:rsidR="00AB470B" w:rsidRPr="007B213D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GDTRTC-0017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A54A32" w14:textId="01389A94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Invalid Reporter Email Address. 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1C42D8" w14:textId="71F6E141" w:rsidR="00AB470B" w:rsidRPr="00D90173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D9017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SubmitTrafficContravention</w:t>
            </w:r>
            <w:proofErr w:type="spellEnd"/>
          </w:p>
        </w:tc>
      </w:tr>
      <w:tr w:rsidR="00AB470B" w:rsidRPr="00D90173" w14:paraId="440F2DD0" w14:textId="77777777" w:rsidTr="00AB470B">
        <w:trPr>
          <w:trHeight w:val="30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861FC7" w14:textId="64BFFDB6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RTV-009</w:t>
            </w:r>
          </w:p>
        </w:tc>
        <w:tc>
          <w:tcPr>
            <w:tcW w:w="3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D9A6B6" w14:textId="0E6E90EC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Mandatory field - Contravention Item Type Code is missing. 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E91A27" w14:textId="06915C6C" w:rsidR="00AB470B" w:rsidRPr="007B213D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GDTRTC-0018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9D47E6" w14:textId="738ED885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Mandatory field - Contravention Item Type Code is missing. 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C149B" w14:textId="272C7F03" w:rsidR="00AB470B" w:rsidRPr="00D90173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D9017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SubmitTrafficContravention</w:t>
            </w:r>
            <w:proofErr w:type="spellEnd"/>
          </w:p>
        </w:tc>
      </w:tr>
      <w:tr w:rsidR="00AB470B" w:rsidRPr="00D90173" w14:paraId="3186F280" w14:textId="77777777" w:rsidTr="00AB470B">
        <w:trPr>
          <w:trHeight w:val="30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0CAB61" w14:textId="035B445A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RTV-010</w:t>
            </w:r>
          </w:p>
        </w:tc>
        <w:tc>
          <w:tcPr>
            <w:tcW w:w="3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482E35" w14:textId="18BE04B3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Invalid field - Passed Contravention Item Type Code not supported. 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F3E6DF" w14:textId="119341D3" w:rsidR="00AB470B" w:rsidRPr="007B213D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GDTRTC-0019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6ECC0B8" w14:textId="4A156A14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Invalid field - Passed Contravention Item Type Code not supported. 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AA262B" w14:textId="71116E6D" w:rsidR="00AB470B" w:rsidRPr="00D90173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D9017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SubmitTrafficContravention</w:t>
            </w:r>
            <w:proofErr w:type="spellEnd"/>
          </w:p>
        </w:tc>
      </w:tr>
      <w:tr w:rsidR="00AB470B" w:rsidRPr="00D90173" w14:paraId="04992DE3" w14:textId="77777777" w:rsidTr="00AB470B">
        <w:trPr>
          <w:trHeight w:val="30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64B0C1" w14:textId="09FD8799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RTV-011</w:t>
            </w:r>
          </w:p>
        </w:tc>
        <w:tc>
          <w:tcPr>
            <w:tcW w:w="3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FB7A17" w14:textId="7E24F2AE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Invalid Contravention Item Type Code. 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99AD79" w14:textId="59510408" w:rsidR="00AB470B" w:rsidRPr="007B213D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GDTRTC-0020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A0E090" w14:textId="32936359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Invalid Contravention Item Type Code. 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D3B379" w14:textId="44C651B8" w:rsidR="00AB470B" w:rsidRPr="00D90173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D9017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SubmitTrafficContravention</w:t>
            </w:r>
            <w:proofErr w:type="spellEnd"/>
          </w:p>
        </w:tc>
      </w:tr>
      <w:tr w:rsidR="00AB470B" w:rsidRPr="00D90173" w14:paraId="73191032" w14:textId="77777777" w:rsidTr="00AB470B">
        <w:trPr>
          <w:trHeight w:val="30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572CBD" w14:textId="228AD753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RTV-012</w:t>
            </w:r>
          </w:p>
        </w:tc>
        <w:tc>
          <w:tcPr>
            <w:tcW w:w="3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9CB195" w14:textId="3CA2D9B2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Mandatory field - Contravention Date is missing. 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D13812" w14:textId="14149295" w:rsidR="00AB470B" w:rsidRPr="007B213D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GDTRTC-0021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60D3D2" w14:textId="5B571E41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Mandatory field - Contravention Date is missing. 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AAEB7D" w14:textId="0739DF15" w:rsidR="00AB470B" w:rsidRPr="00D90173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D9017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SubmitTrafficContravention</w:t>
            </w:r>
            <w:proofErr w:type="spellEnd"/>
          </w:p>
        </w:tc>
      </w:tr>
      <w:tr w:rsidR="00AB470B" w:rsidRPr="00D90173" w14:paraId="78C44BC5" w14:textId="77777777" w:rsidTr="00AB470B">
        <w:trPr>
          <w:trHeight w:val="30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909EEF" w14:textId="14098EAF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RTV-013</w:t>
            </w:r>
          </w:p>
        </w:tc>
        <w:tc>
          <w:tcPr>
            <w:tcW w:w="3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E7A4FA" w14:textId="7C6967DD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Invalid Contravention Date. 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DF1276" w14:textId="74481247" w:rsidR="00AB470B" w:rsidRPr="007B213D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GDTRTC-0022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D421D8" w14:textId="3830840C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Invalid Contravention Date. 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232160" w14:textId="522FD6EF" w:rsidR="00AB470B" w:rsidRPr="00D90173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D9017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SubmitTrafficContravention</w:t>
            </w:r>
            <w:proofErr w:type="spellEnd"/>
          </w:p>
        </w:tc>
      </w:tr>
      <w:tr w:rsidR="00AB470B" w:rsidRPr="00D90173" w14:paraId="3BA99FBB" w14:textId="77777777" w:rsidTr="00AB470B">
        <w:trPr>
          <w:trHeight w:val="30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ACA228" w14:textId="2ACB4179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lastRenderedPageBreak/>
              <w:t>RTV-014</w:t>
            </w:r>
          </w:p>
        </w:tc>
        <w:tc>
          <w:tcPr>
            <w:tcW w:w="3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CBCC69" w14:textId="34F42AC9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Invalid - Contravention Date cannot be in future. 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62607C" w14:textId="0BF217D2" w:rsidR="00AB470B" w:rsidRPr="007B213D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GDTRTC-0023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1C51E2" w14:textId="3846916F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Invalid - Contravention Date cannot be in future. 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7E26F8" w14:textId="10557268" w:rsidR="00AB470B" w:rsidRPr="00D90173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D9017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SubmitTrafficContravention</w:t>
            </w:r>
            <w:proofErr w:type="spellEnd"/>
          </w:p>
        </w:tc>
      </w:tr>
      <w:tr w:rsidR="00AB470B" w:rsidRPr="00D90173" w14:paraId="2CD230E0" w14:textId="77777777" w:rsidTr="00AB470B">
        <w:trPr>
          <w:trHeight w:val="30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BBD41E" w14:textId="04264011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RTV-015</w:t>
            </w:r>
          </w:p>
        </w:tc>
        <w:tc>
          <w:tcPr>
            <w:tcW w:w="3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385A68" w14:textId="73EFE8B7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Mandatory field - Governorate Code is missing. 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A2AEA6" w14:textId="618887AA" w:rsidR="00AB470B" w:rsidRPr="007B213D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GDTRTC-0024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12C870" w14:textId="06461756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Mandatory field - Governorate Code is missing. 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A011A9" w14:textId="3912C29E" w:rsidR="00AB470B" w:rsidRPr="00D90173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D9017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SubmitTrafficContravention</w:t>
            </w:r>
            <w:proofErr w:type="spellEnd"/>
          </w:p>
        </w:tc>
      </w:tr>
      <w:tr w:rsidR="00AB470B" w:rsidRPr="00D90173" w14:paraId="6EA2F6D6" w14:textId="77777777" w:rsidTr="00AB470B">
        <w:trPr>
          <w:trHeight w:val="30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9D43A8" w14:textId="33C04F23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RTV-016</w:t>
            </w:r>
          </w:p>
        </w:tc>
        <w:tc>
          <w:tcPr>
            <w:tcW w:w="3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53FF9B" w14:textId="2B42D308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Invalid Governorate Code. 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7CEF926" w14:textId="4DC95D53" w:rsidR="00AB470B" w:rsidRPr="007B213D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GDTRTC-0025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38D530" w14:textId="49F9E0B5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Invalid Governorate Code. 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57569F" w14:textId="1FC10224" w:rsidR="00AB470B" w:rsidRPr="00D90173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D9017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SubmitTrafficContravention</w:t>
            </w:r>
            <w:proofErr w:type="spellEnd"/>
          </w:p>
        </w:tc>
      </w:tr>
      <w:tr w:rsidR="00AB470B" w:rsidRPr="00D90173" w14:paraId="2679F3E0" w14:textId="77777777" w:rsidTr="00AB470B">
        <w:trPr>
          <w:trHeight w:val="30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79672A" w14:textId="3AD82B46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RTV-017</w:t>
            </w:r>
          </w:p>
        </w:tc>
        <w:tc>
          <w:tcPr>
            <w:tcW w:w="3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36CBAC" w14:textId="473CE609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Mandatory field - Area Code is missing. 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AB43F6" w14:textId="410E0774" w:rsidR="00AB470B" w:rsidRPr="007B213D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GDTRTC-0026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5AE633" w14:textId="122E6EE0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Mandatory field - Area Code is missing. 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3DDDFB" w14:textId="4A7BD148" w:rsidR="00AB470B" w:rsidRPr="00D90173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D9017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SubmitTrafficContravention</w:t>
            </w:r>
            <w:proofErr w:type="spellEnd"/>
          </w:p>
        </w:tc>
      </w:tr>
      <w:tr w:rsidR="00AB470B" w:rsidRPr="00D90173" w14:paraId="3E73D485" w14:textId="77777777" w:rsidTr="00AB470B">
        <w:trPr>
          <w:trHeight w:val="30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C938D0" w14:textId="095321E2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RTV-018</w:t>
            </w:r>
          </w:p>
        </w:tc>
        <w:tc>
          <w:tcPr>
            <w:tcW w:w="3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B58AA8" w14:textId="34555F87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Invalid Area Code. 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A68824" w14:textId="5240BFDC" w:rsidR="00AB470B" w:rsidRPr="007B213D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GDTRTC-0027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C1B5E8" w14:textId="1A60492A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Invalid Area Code. 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6C3D2D" w14:textId="0B188576" w:rsidR="00AB470B" w:rsidRPr="00D90173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D9017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SubmitTrafficContravention</w:t>
            </w:r>
            <w:proofErr w:type="spellEnd"/>
          </w:p>
        </w:tc>
      </w:tr>
      <w:tr w:rsidR="00AB470B" w:rsidRPr="00D90173" w14:paraId="607FBE2E" w14:textId="77777777" w:rsidTr="00AB470B">
        <w:trPr>
          <w:trHeight w:val="30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3F4E61" w14:textId="5AB234AC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RTV-019</w:t>
            </w:r>
          </w:p>
        </w:tc>
        <w:tc>
          <w:tcPr>
            <w:tcW w:w="3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07C2B9" w14:textId="4ABF4151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Mandatory field - Road is missing. 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C0C2EB" w14:textId="190D4925" w:rsidR="00AB470B" w:rsidRPr="007B213D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GDTRTC-0028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F026FDD" w14:textId="7AE3962A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Mandatory field - Road is missing. 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8A377E" w14:textId="46C4AC3A" w:rsidR="00AB470B" w:rsidRPr="00D90173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D9017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SubmitTrafficContravention</w:t>
            </w:r>
            <w:proofErr w:type="spellEnd"/>
          </w:p>
        </w:tc>
      </w:tr>
      <w:tr w:rsidR="00AB470B" w:rsidRPr="00D90173" w14:paraId="34D4CC2D" w14:textId="77777777" w:rsidTr="00AB470B">
        <w:trPr>
          <w:trHeight w:val="30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0573B8" w14:textId="0D07E703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RTV-020</w:t>
            </w:r>
          </w:p>
        </w:tc>
        <w:tc>
          <w:tcPr>
            <w:tcW w:w="3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DA12FC" w14:textId="4D2FCF21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Mandatory field - Location Latitude is missing. 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007612" w14:textId="2DBBCB56" w:rsidR="00AB470B" w:rsidRPr="007B213D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GDTRTC-0029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BE5731" w14:textId="0804B529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Mandatory field - Location Latitude is missing. 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23FE05" w14:textId="020FF4EE" w:rsidR="00AB470B" w:rsidRPr="00D90173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D9017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SubmitTrafficContravention</w:t>
            </w:r>
            <w:proofErr w:type="spellEnd"/>
          </w:p>
        </w:tc>
      </w:tr>
      <w:tr w:rsidR="00AB470B" w:rsidRPr="00D90173" w14:paraId="72372FD4" w14:textId="77777777" w:rsidTr="00AB470B">
        <w:trPr>
          <w:trHeight w:val="30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9609A9" w14:textId="6F04B273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RTV-021</w:t>
            </w:r>
          </w:p>
        </w:tc>
        <w:tc>
          <w:tcPr>
            <w:tcW w:w="3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66D6A9" w14:textId="62DE565C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Mandatory field - Location Longitude is missing. 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BF805E" w14:textId="1874733E" w:rsidR="00AB470B" w:rsidRPr="007B213D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GDTRTC-0030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AC52FE" w14:textId="37A68896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Mandatory field - Location Longitude is missing. 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F8A0A2" w14:textId="3934095B" w:rsidR="00AB470B" w:rsidRPr="00D90173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D9017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SubmitTrafficContravention</w:t>
            </w:r>
            <w:proofErr w:type="spellEnd"/>
          </w:p>
        </w:tc>
      </w:tr>
      <w:tr w:rsidR="00AB470B" w:rsidRPr="00D90173" w14:paraId="2CD64DB3" w14:textId="77777777" w:rsidTr="00AB470B">
        <w:trPr>
          <w:trHeight w:val="30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4B598A" w14:textId="594A6A66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RTV-022</w:t>
            </w:r>
          </w:p>
        </w:tc>
        <w:tc>
          <w:tcPr>
            <w:tcW w:w="3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328DE1" w14:textId="424560D2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Invalid Location Latitude. 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F1F18B" w14:textId="4675D290" w:rsidR="00AB470B" w:rsidRPr="007B213D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GDTRTC-0031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7CC2276" w14:textId="0AD2C028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Invalid Location Latitude. 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52CEDA" w14:textId="1C57B910" w:rsidR="00AB470B" w:rsidRPr="00D90173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D9017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SubmitTrafficContravention</w:t>
            </w:r>
            <w:proofErr w:type="spellEnd"/>
          </w:p>
        </w:tc>
      </w:tr>
      <w:tr w:rsidR="00AB470B" w:rsidRPr="00D90173" w14:paraId="48700F88" w14:textId="77777777" w:rsidTr="00AB470B">
        <w:trPr>
          <w:trHeight w:val="30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E5A48F" w14:textId="702E3C75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RTV-023</w:t>
            </w:r>
          </w:p>
        </w:tc>
        <w:tc>
          <w:tcPr>
            <w:tcW w:w="3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EA669C" w14:textId="76538928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Invalid Location Longitude. 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C2EB3D" w14:textId="311BAB44" w:rsidR="00AB470B" w:rsidRPr="007B213D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GDTRTC-0032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C72CE5" w14:textId="522273F4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Invalid Location Longitude. 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122DB4" w14:textId="6C634C7D" w:rsidR="00AB470B" w:rsidRPr="00D90173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D9017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SubmitTrafficContravention</w:t>
            </w:r>
            <w:proofErr w:type="spellEnd"/>
          </w:p>
        </w:tc>
      </w:tr>
      <w:tr w:rsidR="00AB470B" w:rsidRPr="00D90173" w14:paraId="22EA2A72" w14:textId="77777777" w:rsidTr="00AB470B">
        <w:trPr>
          <w:trHeight w:val="30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E33F98" w14:textId="0A9C165C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RTV-024</w:t>
            </w:r>
          </w:p>
        </w:tc>
        <w:tc>
          <w:tcPr>
            <w:tcW w:w="3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E14862" w14:textId="5CC81DD0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Invalid Plate Number. 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011CF1" w14:textId="0D861816" w:rsidR="00AB470B" w:rsidRPr="007B213D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GDTRTC-0033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DC012E8" w14:textId="0EC7450A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Invalid Plate Number. 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A22173" w14:textId="387A41A9" w:rsidR="00AB470B" w:rsidRPr="00D90173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D9017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SubmitTrafficContravention</w:t>
            </w:r>
            <w:proofErr w:type="spellEnd"/>
          </w:p>
        </w:tc>
      </w:tr>
      <w:tr w:rsidR="00AB470B" w:rsidRPr="00D90173" w14:paraId="087D5DD2" w14:textId="77777777" w:rsidTr="00AB470B">
        <w:trPr>
          <w:trHeight w:val="30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01FCBA" w14:textId="3D290E0A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RTV-025</w:t>
            </w:r>
          </w:p>
        </w:tc>
        <w:tc>
          <w:tcPr>
            <w:tcW w:w="3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7EBBC3" w14:textId="540F69CE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Mandatory field - Plate number is missing. 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708C01" w14:textId="6C56C94C" w:rsidR="00AB470B" w:rsidRPr="007B213D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GDTRTC-0034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B7E5B8" w14:textId="0DB04B9B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Mandatory field - Plate number is missing. 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F49822" w14:textId="4535B9C0" w:rsidR="00AB470B" w:rsidRPr="00D90173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D9017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SubmitTrafficContravention</w:t>
            </w:r>
            <w:proofErr w:type="spellEnd"/>
          </w:p>
        </w:tc>
      </w:tr>
      <w:tr w:rsidR="00AB470B" w:rsidRPr="00D90173" w14:paraId="0006DE2B" w14:textId="77777777" w:rsidTr="00AB470B">
        <w:trPr>
          <w:trHeight w:val="30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C0D0C8" w14:textId="302D798E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RTV-026</w:t>
            </w:r>
          </w:p>
        </w:tc>
        <w:tc>
          <w:tcPr>
            <w:tcW w:w="3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FE72A0" w14:textId="30F14D9F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Invalid Plate Color. 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937BDC" w14:textId="5875697C" w:rsidR="00AB470B" w:rsidRPr="007B213D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GDTRTC-0035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037A77" w14:textId="3F512AE9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Invalid Plate Color. 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7E1561" w14:textId="3923CDEC" w:rsidR="00AB470B" w:rsidRPr="00D90173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D9017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SubmitTrafficContravention</w:t>
            </w:r>
            <w:proofErr w:type="spellEnd"/>
          </w:p>
        </w:tc>
      </w:tr>
      <w:tr w:rsidR="00AB470B" w:rsidRPr="00D90173" w14:paraId="5F8FC55D" w14:textId="77777777" w:rsidTr="00AB470B">
        <w:trPr>
          <w:trHeight w:val="30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B44302" w14:textId="6C991477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RTV-027</w:t>
            </w:r>
          </w:p>
        </w:tc>
        <w:tc>
          <w:tcPr>
            <w:tcW w:w="3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E22BEC" w14:textId="38B6392E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Mandatory field - Plate Color is missing. 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956C6C" w14:textId="2B5CA412" w:rsidR="00AB470B" w:rsidRPr="007B213D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GDTRTC-0036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6D37A9" w14:textId="27E80FED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Mandatory field - Plate Color is missing. 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FD32B9" w14:textId="2D9FA20A" w:rsidR="00AB470B" w:rsidRPr="00D90173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D9017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SubmitTrafficContravention</w:t>
            </w:r>
            <w:proofErr w:type="spellEnd"/>
          </w:p>
        </w:tc>
      </w:tr>
      <w:tr w:rsidR="00AB470B" w:rsidRPr="00D90173" w14:paraId="74E2526D" w14:textId="77777777" w:rsidTr="00AB470B">
        <w:trPr>
          <w:trHeight w:val="30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71E605" w14:textId="766A513A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RTV-028</w:t>
            </w:r>
          </w:p>
        </w:tc>
        <w:tc>
          <w:tcPr>
            <w:tcW w:w="3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BE2220" w14:textId="0F51A2F1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Invalid Plate Country Code. 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64E4CC" w14:textId="1C0F2134" w:rsidR="00AB470B" w:rsidRPr="007B213D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GDTRTC-0037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AA35D5" w14:textId="0CB7C46D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Invalid Plate Country Code. 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E01068" w14:textId="60182229" w:rsidR="00AB470B" w:rsidRPr="00D90173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D9017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SubmitTrafficContravention</w:t>
            </w:r>
            <w:proofErr w:type="spellEnd"/>
          </w:p>
        </w:tc>
      </w:tr>
      <w:tr w:rsidR="00AB470B" w:rsidRPr="00D90173" w14:paraId="22CF2E85" w14:textId="77777777" w:rsidTr="00AB470B">
        <w:trPr>
          <w:trHeight w:val="30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81BDD3" w14:textId="6747FD45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RTV-029</w:t>
            </w:r>
          </w:p>
        </w:tc>
        <w:tc>
          <w:tcPr>
            <w:tcW w:w="3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23217E" w14:textId="66A86CD1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Mandatory field - Plate Country Code is missing. 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F74330" w14:textId="0B79997E" w:rsidR="00AB470B" w:rsidRPr="007B213D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GDTRTC-0038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4D95ADB" w14:textId="00F74E76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Mandatory field - Plate Country Code is missing. 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7F7C44" w14:textId="18E37881" w:rsidR="00AB470B" w:rsidRPr="00D90173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D9017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SubmitTrafficContravention</w:t>
            </w:r>
            <w:proofErr w:type="spellEnd"/>
          </w:p>
        </w:tc>
      </w:tr>
      <w:tr w:rsidR="00AB470B" w:rsidRPr="00D90173" w14:paraId="582EE790" w14:textId="77777777" w:rsidTr="00AB470B">
        <w:trPr>
          <w:trHeight w:val="30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59002A" w14:textId="1413FC61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RTV-030</w:t>
            </w:r>
          </w:p>
        </w:tc>
        <w:tc>
          <w:tcPr>
            <w:tcW w:w="3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278E42" w14:textId="091935FE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Mandatory field - Vehicle Color is missing. 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B45A36" w14:textId="530222D5" w:rsidR="00AB470B" w:rsidRPr="007B213D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GDTRTC-0039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F5BCEF" w14:textId="2A89B592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Mandatory field - Vehicle Color is missing. 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5DE535" w14:textId="6992BF22" w:rsidR="00AB470B" w:rsidRPr="00D90173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D9017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SubmitTrafficContravention</w:t>
            </w:r>
            <w:proofErr w:type="spellEnd"/>
          </w:p>
        </w:tc>
      </w:tr>
      <w:tr w:rsidR="00AB470B" w:rsidRPr="00D90173" w14:paraId="02B5E5B9" w14:textId="77777777" w:rsidTr="00AB470B">
        <w:trPr>
          <w:trHeight w:val="30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FEB83E" w14:textId="4EF14885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RTV-031</w:t>
            </w:r>
          </w:p>
        </w:tc>
        <w:tc>
          <w:tcPr>
            <w:tcW w:w="3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CCAAE0" w14:textId="2A2DD5BB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Mandatory field - Vehicle Make is missing. 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C957E4" w14:textId="13FF17BA" w:rsidR="00AB470B" w:rsidRPr="007B213D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GDTRTC-0040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3D8957" w14:textId="00077E6E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Mandatory field - Vehicle Make is missing. 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CA9B56" w14:textId="3DBB6620" w:rsidR="00AB470B" w:rsidRPr="00D90173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D9017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SubmitTrafficContravention</w:t>
            </w:r>
            <w:proofErr w:type="spellEnd"/>
          </w:p>
        </w:tc>
      </w:tr>
      <w:tr w:rsidR="00AB470B" w:rsidRPr="00D90173" w14:paraId="372907F6" w14:textId="77777777" w:rsidTr="00AB470B">
        <w:trPr>
          <w:trHeight w:val="30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7D19AE" w14:textId="65418CCE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RTV-032</w:t>
            </w:r>
          </w:p>
        </w:tc>
        <w:tc>
          <w:tcPr>
            <w:tcW w:w="3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7551C6" w14:textId="514DD575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Mandatory field - Vehicle Model is missing. 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2E8D28" w14:textId="3C3E05F3" w:rsidR="00AB470B" w:rsidRPr="007B213D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GDTRTC-0041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7E9E94A" w14:textId="3A89FF84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Mandatory field - Vehicle Model is missing. 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A76060" w14:textId="5949AD3E" w:rsidR="00AB470B" w:rsidRPr="00D90173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D9017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SubmitTrafficContravention</w:t>
            </w:r>
            <w:proofErr w:type="spellEnd"/>
          </w:p>
        </w:tc>
      </w:tr>
      <w:tr w:rsidR="00AB470B" w:rsidRPr="00D90173" w14:paraId="1E36B4E5" w14:textId="77777777" w:rsidTr="00AB470B">
        <w:trPr>
          <w:trHeight w:val="30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767C45" w14:textId="2FD8EF76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RTV-033</w:t>
            </w:r>
          </w:p>
        </w:tc>
        <w:tc>
          <w:tcPr>
            <w:tcW w:w="3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DE7545" w14:textId="048A0AB8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Invalid Vehicle Color. 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B6124B" w14:textId="32770AC7" w:rsidR="00AB470B" w:rsidRPr="007B213D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GDTRTC-0042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E8964B" w14:textId="5B1C39F7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Invalid Vehicle Color. 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DAAD49" w14:textId="7A8818A2" w:rsidR="00AB470B" w:rsidRPr="00D90173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D9017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SubmitTrafficContravention</w:t>
            </w:r>
            <w:proofErr w:type="spellEnd"/>
          </w:p>
        </w:tc>
      </w:tr>
      <w:tr w:rsidR="00AB470B" w:rsidRPr="00D90173" w14:paraId="1EF64C19" w14:textId="77777777" w:rsidTr="00AB470B">
        <w:trPr>
          <w:trHeight w:val="30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2D0F05" w14:textId="638BFBD4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RTV-034</w:t>
            </w:r>
          </w:p>
        </w:tc>
        <w:tc>
          <w:tcPr>
            <w:tcW w:w="3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CF8291" w14:textId="63CB512A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Invalid Vehicle Make. 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0891CA" w14:textId="1BE5436B" w:rsidR="00AB470B" w:rsidRPr="007B213D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GDTRTC-0043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CDC87A" w14:textId="64E8A1C7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Invalid Vehicle Make. 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90BED8" w14:textId="5225FB62" w:rsidR="00AB470B" w:rsidRPr="00D90173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D9017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SubmitTrafficContravention</w:t>
            </w:r>
            <w:proofErr w:type="spellEnd"/>
          </w:p>
        </w:tc>
      </w:tr>
      <w:tr w:rsidR="00AB470B" w:rsidRPr="00D90173" w14:paraId="11C47E50" w14:textId="77777777" w:rsidTr="00AB470B">
        <w:trPr>
          <w:trHeight w:val="30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9207A8" w14:textId="2E31AC66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RTV-035</w:t>
            </w:r>
          </w:p>
        </w:tc>
        <w:tc>
          <w:tcPr>
            <w:tcW w:w="3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A3E5BD" w14:textId="66CE6498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Invalid Vehicle Model. 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F77D203" w14:textId="45583284" w:rsidR="00AB470B" w:rsidRPr="007B213D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GDTRTC-0044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C0AB03" w14:textId="4B934275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 xml:space="preserve">Invalid Vehicle Model. 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6D578D" w14:textId="1629B43F" w:rsidR="00AB470B" w:rsidRPr="00D90173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spellStart"/>
            <w:r w:rsidRPr="00D9017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SubmitTrafficContravention</w:t>
            </w:r>
            <w:proofErr w:type="spellEnd"/>
          </w:p>
        </w:tc>
      </w:tr>
      <w:tr w:rsidR="00AB470B" w:rsidRPr="00D90173" w14:paraId="4BADE1A6" w14:textId="77777777" w:rsidTr="00AB470B">
        <w:trPr>
          <w:trHeight w:val="30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DACA89" w14:textId="775394C3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RTV-036</w:t>
            </w:r>
          </w:p>
        </w:tc>
        <w:tc>
          <w:tcPr>
            <w:tcW w:w="3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6AD182" w14:textId="5A38F134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No Attachment Document Details.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0E6961" w14:textId="6396D934" w:rsidR="00AB470B" w:rsidRPr="007B213D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GDTRTC-0045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ED7845" w14:textId="744A1C9F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No Attachment Document Details.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2BB439" w14:textId="72BCBE48" w:rsidR="00AB470B" w:rsidRPr="00D90173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D9017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UploadAttachment</w:t>
            </w:r>
          </w:p>
        </w:tc>
      </w:tr>
      <w:tr w:rsidR="00AB470B" w:rsidRPr="00D90173" w14:paraId="7A0CFE2D" w14:textId="77777777" w:rsidTr="00AB470B">
        <w:trPr>
          <w:trHeight w:val="30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67B974" w14:textId="50E62BA7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RTV-037</w:t>
            </w:r>
          </w:p>
        </w:tc>
        <w:tc>
          <w:tcPr>
            <w:tcW w:w="3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BD7B35" w14:textId="20233E2F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Mandatory field - Attachment Document File Type is missing.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EDEE16" w14:textId="2D178545" w:rsidR="00AB470B" w:rsidRPr="007B213D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GDTRTC-0046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D3A81F" w14:textId="4513C19D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Mandatory field - Attachment Document File Type is missing.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576D8" w14:textId="4DDCBF0D" w:rsidR="00AB470B" w:rsidRPr="00D90173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D9017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UploadAttachment</w:t>
            </w:r>
          </w:p>
        </w:tc>
      </w:tr>
      <w:tr w:rsidR="00AB470B" w:rsidRPr="00D90173" w14:paraId="252F97CB" w14:textId="77777777" w:rsidTr="00AB470B">
        <w:trPr>
          <w:trHeight w:val="30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AA6237" w14:textId="638334EB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RTV-038</w:t>
            </w:r>
          </w:p>
        </w:tc>
        <w:tc>
          <w:tcPr>
            <w:tcW w:w="3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C454D1" w14:textId="69CC5D8A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Mandatory field - Attachment Document File Size is missing.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F5F000" w14:textId="7A6078B0" w:rsidR="00AB470B" w:rsidRPr="007B213D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GDTRTC-0047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F0509C4" w14:textId="21F77DE0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Mandatory field - Attachment Document File Size is missing.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546EE8" w14:textId="289A28F8" w:rsidR="00AB470B" w:rsidRPr="00D90173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D9017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UploadAttachment</w:t>
            </w:r>
          </w:p>
        </w:tc>
      </w:tr>
      <w:tr w:rsidR="00AB470B" w:rsidRPr="00D90173" w14:paraId="7A137CFB" w14:textId="77777777" w:rsidTr="00AB470B">
        <w:trPr>
          <w:trHeight w:val="30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DE634D" w14:textId="602D6966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RTV-039</w:t>
            </w:r>
          </w:p>
        </w:tc>
        <w:tc>
          <w:tcPr>
            <w:tcW w:w="3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6E3C1E" w14:textId="493147F8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Mandatory field - Attachment Document File Content is missing.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B07C86" w14:textId="6202E2DC" w:rsidR="00AB470B" w:rsidRPr="007B213D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GDTRTC-0048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A5CC23" w14:textId="2EA4CC0C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Mandatory field - Attachment Document File Content is missing.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95420A" w14:textId="3D22845E" w:rsidR="00AB470B" w:rsidRPr="00D90173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D9017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UploadAttachment</w:t>
            </w:r>
          </w:p>
        </w:tc>
      </w:tr>
      <w:tr w:rsidR="00AB470B" w:rsidRPr="00D90173" w14:paraId="716DD6B2" w14:textId="77777777" w:rsidTr="00AB470B">
        <w:trPr>
          <w:trHeight w:val="30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547FD9" w14:textId="02A2CDBD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RTV-040</w:t>
            </w:r>
          </w:p>
        </w:tc>
        <w:tc>
          <w:tcPr>
            <w:tcW w:w="3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C45656" w14:textId="3ABB7A91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Attachment Document size is too big. Max size: 2048KB (2MB).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210319" w14:textId="23C5F38E" w:rsidR="00AB470B" w:rsidRPr="007B213D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GDTRTC-0049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80B1B7" w14:textId="0334C1C1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Attachment Document size is too big. Max size: 2048KB (2MB).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2EBF4D" w14:textId="703CCE8E" w:rsidR="00AB470B" w:rsidRPr="00D90173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D9017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UploadAttachment</w:t>
            </w:r>
          </w:p>
        </w:tc>
      </w:tr>
      <w:tr w:rsidR="00AB470B" w:rsidRPr="00D90173" w14:paraId="5912B987" w14:textId="77777777" w:rsidTr="00AB470B">
        <w:trPr>
          <w:trHeight w:val="300"/>
        </w:trPr>
        <w:tc>
          <w:tcPr>
            <w:tcW w:w="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570224" w14:textId="4559DB47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RTV-041</w:t>
            </w:r>
          </w:p>
        </w:tc>
        <w:tc>
          <w:tcPr>
            <w:tcW w:w="3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98EC3F" w14:textId="233E1207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Invalid Attachment Document File Type. Only JPG, JPEG, PNG, and BMP is accepted.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501D1A" w14:textId="7C1D5C0F" w:rsidR="00AB470B" w:rsidRPr="007B213D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GDTRTC-0050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7916E9" w14:textId="19F9B0FA" w:rsidR="00AB470B" w:rsidRPr="007B213D" w:rsidRDefault="00AB470B" w:rsidP="00AB470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</w:rPr>
            </w:pPr>
            <w:r w:rsidRPr="007B213D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Invalid Attachment Document File Type. Only JPG, JPEG, PNG, and BMP is accepted.</w:t>
            </w:r>
          </w:p>
        </w:tc>
        <w:tc>
          <w:tcPr>
            <w:tcW w:w="2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70B66A" w14:textId="67CD1791" w:rsidR="00AB470B" w:rsidRPr="00D90173" w:rsidRDefault="00AB470B" w:rsidP="00AB470B">
            <w:pPr>
              <w:spacing w:after="0" w:line="240" w:lineRule="auto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D90173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UploadAttachment</w:t>
            </w:r>
          </w:p>
        </w:tc>
      </w:tr>
    </w:tbl>
    <w:p w14:paraId="5F674DF3" w14:textId="2302D19D" w:rsidR="00B95B2C" w:rsidRDefault="00B95B2C" w:rsidP="00B95B2C">
      <w:pPr>
        <w:rPr>
          <w:rFonts w:asciiTheme="majorBidi" w:hAnsiTheme="majorBidi" w:cstheme="majorBidi"/>
        </w:rPr>
      </w:pPr>
    </w:p>
    <w:p w14:paraId="3E304329" w14:textId="5C8D4E8A" w:rsidR="001940BF" w:rsidRDefault="001940BF" w:rsidP="00B95B2C">
      <w:pPr>
        <w:rPr>
          <w:rFonts w:asciiTheme="majorBidi" w:hAnsiTheme="majorBidi" w:cstheme="majorBidi"/>
        </w:rPr>
      </w:pPr>
    </w:p>
    <w:p w14:paraId="340AEB63" w14:textId="46652DC2" w:rsidR="001940BF" w:rsidRDefault="001940BF" w:rsidP="00B95B2C">
      <w:pPr>
        <w:rPr>
          <w:rFonts w:asciiTheme="majorBidi" w:hAnsiTheme="majorBidi" w:cstheme="majorBidi"/>
        </w:rPr>
      </w:pPr>
    </w:p>
    <w:p w14:paraId="32994D09" w14:textId="52CA2311" w:rsidR="001940BF" w:rsidRDefault="001940BF" w:rsidP="00B95B2C">
      <w:pPr>
        <w:rPr>
          <w:rFonts w:asciiTheme="majorBidi" w:hAnsiTheme="majorBidi" w:cstheme="majorBidi"/>
        </w:rPr>
      </w:pPr>
    </w:p>
    <w:p w14:paraId="2FB023D6" w14:textId="77777777" w:rsidR="001940BF" w:rsidRPr="00D90173" w:rsidRDefault="001940BF" w:rsidP="00B95B2C">
      <w:pPr>
        <w:rPr>
          <w:rFonts w:asciiTheme="majorBidi" w:hAnsiTheme="majorBidi" w:cstheme="majorBidi"/>
        </w:rPr>
      </w:pPr>
    </w:p>
    <w:p w14:paraId="5590DF3A" w14:textId="77777777" w:rsidR="00440146" w:rsidRPr="00D90173" w:rsidRDefault="00440146" w:rsidP="00440146">
      <w:pPr>
        <w:pStyle w:val="Heading3"/>
        <w:keepLines w:val="0"/>
        <w:numPr>
          <w:ilvl w:val="1"/>
          <w:numId w:val="2"/>
        </w:numPr>
        <w:suppressAutoHyphens/>
        <w:spacing w:before="240" w:after="60" w:line="240" w:lineRule="auto"/>
        <w:rPr>
          <w:rFonts w:asciiTheme="majorBidi" w:hAnsiTheme="majorBidi"/>
        </w:rPr>
      </w:pPr>
      <w:bookmarkStart w:id="12" w:name="_Toc422308752"/>
      <w:bookmarkStart w:id="13" w:name="_Toc22566386"/>
      <w:r w:rsidRPr="00D90173">
        <w:rPr>
          <w:rFonts w:asciiTheme="majorBidi" w:hAnsiTheme="majorBidi"/>
        </w:rPr>
        <w:lastRenderedPageBreak/>
        <w:t>Security</w:t>
      </w:r>
      <w:bookmarkEnd w:id="12"/>
      <w:bookmarkEnd w:id="13"/>
    </w:p>
    <w:p w14:paraId="31D0958E" w14:textId="77777777" w:rsidR="00440146" w:rsidRPr="00D90173" w:rsidRDefault="00440146" w:rsidP="00440146">
      <w:pPr>
        <w:pStyle w:val="SpecBody-IndentedChar"/>
        <w:ind w:left="0"/>
        <w:rPr>
          <w:rFonts w:asciiTheme="majorBidi" w:hAnsiTheme="majorBidi" w:cstheme="majorBidi"/>
        </w:rPr>
      </w:pPr>
    </w:p>
    <w:p w14:paraId="2A062820" w14:textId="77777777" w:rsidR="00440146" w:rsidRPr="00D90173" w:rsidRDefault="00440146" w:rsidP="00440146">
      <w:pPr>
        <w:pStyle w:val="SpecBody-IndentedChar"/>
        <w:ind w:left="0"/>
        <w:rPr>
          <w:rFonts w:asciiTheme="majorBidi" w:hAnsiTheme="majorBidi" w:cstheme="majorBidi"/>
        </w:rPr>
      </w:pPr>
      <w:r w:rsidRPr="00D90173">
        <w:rPr>
          <w:rFonts w:asciiTheme="majorBidi" w:hAnsiTheme="majorBidi" w:cstheme="majorBidi"/>
        </w:rPr>
        <w:t>Standard WS security features will be used to secure the service. Please use the below security headers based on the end point either SOAP1.1 or SOAP1.2</w:t>
      </w:r>
    </w:p>
    <w:p w14:paraId="493E2EAA" w14:textId="77777777" w:rsidR="00440146" w:rsidRPr="00D90173" w:rsidRDefault="00440146" w:rsidP="00440146">
      <w:pPr>
        <w:pStyle w:val="SpecBody-IndentedChar"/>
        <w:ind w:left="0"/>
        <w:rPr>
          <w:rFonts w:asciiTheme="majorBidi" w:hAnsiTheme="majorBidi" w:cstheme="majorBidi"/>
        </w:rPr>
      </w:pPr>
      <w:r w:rsidRPr="00D90173">
        <w:rPr>
          <w:rFonts w:asciiTheme="majorBidi" w:hAnsiTheme="majorBidi" w:cstheme="majorBidi"/>
        </w:rPr>
        <w:t xml:space="preserve"> </w:t>
      </w:r>
    </w:p>
    <w:p w14:paraId="7190FDD5" w14:textId="77777777" w:rsidR="00440146" w:rsidRPr="00D90173" w:rsidRDefault="00440146" w:rsidP="00440146">
      <w:pPr>
        <w:pStyle w:val="Heading3"/>
        <w:keepLines w:val="0"/>
        <w:numPr>
          <w:ilvl w:val="2"/>
          <w:numId w:val="2"/>
        </w:numPr>
        <w:suppressAutoHyphens/>
        <w:spacing w:before="240" w:after="60" w:line="240" w:lineRule="auto"/>
        <w:rPr>
          <w:rFonts w:asciiTheme="majorBidi" w:hAnsiTheme="majorBidi"/>
        </w:rPr>
      </w:pPr>
      <w:bookmarkStart w:id="14" w:name="_Toc422308753"/>
      <w:bookmarkStart w:id="15" w:name="_Toc22566387"/>
      <w:bookmarkStart w:id="16" w:name="_Toc377973851"/>
      <w:r w:rsidRPr="00D90173">
        <w:rPr>
          <w:rFonts w:asciiTheme="majorBidi" w:hAnsiTheme="majorBidi"/>
        </w:rPr>
        <w:t>Sample SOAP1.1 Header</w:t>
      </w:r>
      <w:bookmarkEnd w:id="14"/>
      <w:bookmarkEnd w:id="15"/>
    </w:p>
    <w:p w14:paraId="6266B88E" w14:textId="77777777" w:rsidR="00440146" w:rsidRPr="00D90173" w:rsidRDefault="00440146" w:rsidP="00440146">
      <w:pPr>
        <w:pStyle w:val="SpecBody-IndentedChar"/>
        <w:ind w:left="0"/>
        <w:rPr>
          <w:rFonts w:asciiTheme="majorBidi" w:hAnsiTheme="majorBidi" w:cstheme="majorBidi"/>
        </w:rPr>
      </w:pPr>
      <w:r w:rsidRPr="00D90173">
        <w:rPr>
          <w:rFonts w:asciiTheme="majorBidi" w:hAnsiTheme="majorBidi" w:cstheme="majorBidi"/>
          <w:noProof/>
          <w:sz w:val="16"/>
          <w:szCs w:val="16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FC2E53" wp14:editId="3B8A0516">
                <wp:simplePos x="0" y="0"/>
                <wp:positionH relativeFrom="column">
                  <wp:posOffset>-9525</wp:posOffset>
                </wp:positionH>
                <wp:positionV relativeFrom="paragraph">
                  <wp:posOffset>143510</wp:posOffset>
                </wp:positionV>
                <wp:extent cx="6861175" cy="1857375"/>
                <wp:effectExtent l="0" t="0" r="15875" b="28575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61175" cy="1857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8E57EB" w14:textId="77777777" w:rsidR="00D60644" w:rsidRPr="00D90173" w:rsidRDefault="00D60644" w:rsidP="00440146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  <w:color w:val="008080"/>
                                <w:sz w:val="20"/>
                                <w:szCs w:val="20"/>
                              </w:rPr>
                            </w:pPr>
                            <w:r w:rsidRPr="0088468A">
                              <w:rPr>
                                <w:rFonts w:ascii="Consolas" w:hAnsi="Consolas" w:cs="Consolas"/>
                                <w:color w:val="00808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90173">
                              <w:rPr>
                                <w:rFonts w:asciiTheme="majorBidi" w:hAnsiTheme="majorBidi" w:cstheme="majorBidi"/>
                                <w:color w:val="008080"/>
                                <w:sz w:val="20"/>
                                <w:szCs w:val="20"/>
                              </w:rPr>
                              <w:t>&lt;soapenv:Header&gt;</w:t>
                            </w:r>
                          </w:p>
                          <w:p w14:paraId="1DCF8866" w14:textId="77777777" w:rsidR="00D60644" w:rsidRPr="00D90173" w:rsidRDefault="00D60644" w:rsidP="00440146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  <w:color w:val="008080"/>
                                <w:sz w:val="20"/>
                                <w:szCs w:val="20"/>
                              </w:rPr>
                            </w:pPr>
                            <w:r w:rsidRPr="00D90173">
                              <w:rPr>
                                <w:rFonts w:asciiTheme="majorBidi" w:hAnsiTheme="majorBidi" w:cstheme="majorBidi"/>
                                <w:color w:val="008080"/>
                                <w:sz w:val="20"/>
                                <w:szCs w:val="20"/>
                              </w:rPr>
                              <w:t xml:space="preserve">      &lt;wsse:Security soapenv:actor="ngi" mustUnderstand="1" xmlns:wsse="http://docs.oasis-open.org/wss/2004/01/oasis-200401-wss-wssecurity-secext-1.0.xsd"&gt;</w:t>
                            </w:r>
                          </w:p>
                          <w:p w14:paraId="3DB0631B" w14:textId="77777777" w:rsidR="00D60644" w:rsidRPr="00D90173" w:rsidRDefault="00D60644" w:rsidP="00440146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  <w:color w:val="008080"/>
                                <w:sz w:val="20"/>
                                <w:szCs w:val="20"/>
                              </w:rPr>
                            </w:pPr>
                            <w:r w:rsidRPr="00D90173">
                              <w:rPr>
                                <w:rFonts w:asciiTheme="majorBidi" w:hAnsiTheme="majorBidi" w:cstheme="majorBidi"/>
                                <w:color w:val="008080"/>
                                <w:sz w:val="20"/>
                                <w:szCs w:val="20"/>
                              </w:rPr>
                              <w:t xml:space="preserve">         &lt;wsse:UsernameToken&gt;</w:t>
                            </w:r>
                          </w:p>
                          <w:p w14:paraId="32D6E989" w14:textId="77777777" w:rsidR="00D60644" w:rsidRPr="00D90173" w:rsidRDefault="00D60644" w:rsidP="00440146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  <w:color w:val="008080"/>
                                <w:sz w:val="20"/>
                                <w:szCs w:val="20"/>
                              </w:rPr>
                            </w:pPr>
                            <w:r w:rsidRPr="00D90173">
                              <w:rPr>
                                <w:rFonts w:asciiTheme="majorBidi" w:hAnsiTheme="majorBidi" w:cstheme="majorBidi"/>
                                <w:color w:val="008080"/>
                                <w:sz w:val="20"/>
                                <w:szCs w:val="20"/>
                              </w:rPr>
                              <w:t xml:space="preserve">            &lt;wsse:Username wsu:Id="unt_907818524" xmlns:wsu="http://docs.oasis-open.org/wss/2004/01/oasis-200401-wss-wssecurity-utility-1.0.xsd"&gt;</w:t>
                            </w:r>
                            <w:r w:rsidRPr="00D9017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8080"/>
                                <w:sz w:val="20"/>
                                <w:szCs w:val="20"/>
                              </w:rPr>
                              <w:t>username</w:t>
                            </w:r>
                            <w:r w:rsidRPr="00D90173">
                              <w:rPr>
                                <w:rFonts w:asciiTheme="majorBidi" w:hAnsiTheme="majorBidi" w:cstheme="majorBidi"/>
                                <w:color w:val="008080"/>
                                <w:sz w:val="20"/>
                                <w:szCs w:val="20"/>
                              </w:rPr>
                              <w:t>&lt;/wsse:Username&gt;</w:t>
                            </w:r>
                          </w:p>
                          <w:p w14:paraId="79CA07BB" w14:textId="77777777" w:rsidR="00D60644" w:rsidRPr="00D90173" w:rsidRDefault="00D60644" w:rsidP="00440146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  <w:color w:val="008080"/>
                                <w:sz w:val="20"/>
                                <w:szCs w:val="20"/>
                              </w:rPr>
                            </w:pPr>
                            <w:r w:rsidRPr="00D90173">
                              <w:rPr>
                                <w:rFonts w:asciiTheme="majorBidi" w:hAnsiTheme="majorBidi" w:cstheme="majorBidi"/>
                                <w:color w:val="008080"/>
                                <w:sz w:val="20"/>
                                <w:szCs w:val="20"/>
                              </w:rPr>
                              <w:t xml:space="preserve">            &lt;wsse:Password Type="http://docs.oasis-open.org/wss/2004/01/oasis-200401-wss-username-token-profile-1.0#PasswordText"&gt;</w:t>
                            </w:r>
                            <w:r w:rsidRPr="00D9017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8080"/>
                                <w:sz w:val="20"/>
                                <w:szCs w:val="20"/>
                              </w:rPr>
                              <w:t>password</w:t>
                            </w:r>
                            <w:r w:rsidRPr="00D90173">
                              <w:rPr>
                                <w:rFonts w:asciiTheme="majorBidi" w:hAnsiTheme="majorBidi" w:cstheme="majorBidi"/>
                                <w:color w:val="008080"/>
                                <w:sz w:val="20"/>
                                <w:szCs w:val="20"/>
                              </w:rPr>
                              <w:t>&lt;/wsse:Password&gt;</w:t>
                            </w:r>
                          </w:p>
                          <w:p w14:paraId="56977E67" w14:textId="77777777" w:rsidR="00D60644" w:rsidRPr="00D90173" w:rsidRDefault="00D60644" w:rsidP="00440146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  <w:color w:val="008080"/>
                                <w:sz w:val="20"/>
                                <w:szCs w:val="20"/>
                              </w:rPr>
                            </w:pPr>
                            <w:r w:rsidRPr="00D90173">
                              <w:rPr>
                                <w:rFonts w:asciiTheme="majorBidi" w:hAnsiTheme="majorBidi" w:cstheme="majorBidi"/>
                                <w:color w:val="008080"/>
                                <w:sz w:val="20"/>
                                <w:szCs w:val="20"/>
                              </w:rPr>
                              <w:t xml:space="preserve">         &lt;/wsse:UsernameToken&gt;</w:t>
                            </w:r>
                          </w:p>
                          <w:p w14:paraId="0CD91DCC" w14:textId="77777777" w:rsidR="00D60644" w:rsidRPr="00D90173" w:rsidRDefault="00D60644" w:rsidP="00440146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  <w:color w:val="008080"/>
                                <w:sz w:val="20"/>
                                <w:szCs w:val="20"/>
                              </w:rPr>
                            </w:pPr>
                            <w:r w:rsidRPr="00D90173">
                              <w:rPr>
                                <w:rFonts w:asciiTheme="majorBidi" w:hAnsiTheme="majorBidi" w:cstheme="majorBidi"/>
                                <w:color w:val="008080"/>
                                <w:sz w:val="20"/>
                                <w:szCs w:val="20"/>
                              </w:rPr>
                              <w:t xml:space="preserve">      &lt;/wsse:Security&gt;</w:t>
                            </w:r>
                          </w:p>
                          <w:p w14:paraId="0058CF90" w14:textId="77777777" w:rsidR="00D60644" w:rsidRPr="0088468A" w:rsidRDefault="00D60644" w:rsidP="00440146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90173">
                              <w:rPr>
                                <w:rFonts w:asciiTheme="majorBidi" w:hAnsiTheme="majorBidi" w:cstheme="majorBidi"/>
                                <w:color w:val="008080"/>
                                <w:sz w:val="20"/>
                                <w:szCs w:val="20"/>
                              </w:rPr>
                              <w:t xml:space="preserve">   &lt;/soapenv:Header&gt;</w:t>
                            </w:r>
                            <w:r w:rsidRPr="0088468A">
                              <w:rPr>
                                <w:rFonts w:cs="Consolas"/>
                                <w:color w:val="008080"/>
                                <w:sz w:val="20"/>
                                <w:szCs w:val="20"/>
                              </w:rPr>
                              <w:c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FC2E53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-.75pt;margin-top:11.3pt;width:540.25pt;height:14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">
                <v:textbox>
                  <w:txbxContent>
                    <w:p w14:paraId="068E57EB" w14:textId="77777777" w:rsidR="00D60644" w:rsidRPr="00D90173" w:rsidRDefault="00D60644" w:rsidP="00440146">
                      <w:pPr>
                        <w:spacing w:after="0" w:line="240" w:lineRule="auto"/>
                        <w:rPr>
                          <w:rFonts w:asciiTheme="majorBidi" w:hAnsiTheme="majorBidi" w:cstheme="majorBidi"/>
                          <w:color w:val="008080"/>
                          <w:sz w:val="20"/>
                          <w:szCs w:val="20"/>
                        </w:rPr>
                      </w:pPr>
                      <w:r w:rsidRPr="0088468A">
                        <w:rPr>
                          <w:rFonts w:ascii="Consolas" w:hAnsi="Consolas" w:cs="Consolas"/>
                          <w:color w:val="008080"/>
                          <w:sz w:val="20"/>
                          <w:szCs w:val="20"/>
                        </w:rPr>
                        <w:t xml:space="preserve"> </w:t>
                      </w:r>
                      <w:r w:rsidRPr="00D90173">
                        <w:rPr>
                          <w:rFonts w:asciiTheme="majorBidi" w:hAnsiTheme="majorBidi" w:cstheme="majorBidi"/>
                          <w:color w:val="008080"/>
                          <w:sz w:val="20"/>
                          <w:szCs w:val="20"/>
                        </w:rPr>
                        <w:t>&lt;soapenv:Header&gt;</w:t>
                      </w:r>
                    </w:p>
                    <w:p w14:paraId="1DCF8866" w14:textId="77777777" w:rsidR="00D60644" w:rsidRPr="00D90173" w:rsidRDefault="00D60644" w:rsidP="00440146">
                      <w:pPr>
                        <w:spacing w:after="0" w:line="240" w:lineRule="auto"/>
                        <w:rPr>
                          <w:rFonts w:asciiTheme="majorBidi" w:hAnsiTheme="majorBidi" w:cstheme="majorBidi"/>
                          <w:color w:val="008080"/>
                          <w:sz w:val="20"/>
                          <w:szCs w:val="20"/>
                        </w:rPr>
                      </w:pPr>
                      <w:r w:rsidRPr="00D90173">
                        <w:rPr>
                          <w:rFonts w:asciiTheme="majorBidi" w:hAnsiTheme="majorBidi" w:cstheme="majorBidi"/>
                          <w:color w:val="008080"/>
                          <w:sz w:val="20"/>
                          <w:szCs w:val="20"/>
                        </w:rPr>
                        <w:t xml:space="preserve">      &lt;wsse:Security soapenv:actor="ngi" mustUnderstand="1" xmlns:wsse="http://docs.oasis-open.org/wss/2004/01/oasis-200401-wss-wssecurity-secext-1.0.xsd"&gt;</w:t>
                      </w:r>
                    </w:p>
                    <w:p w14:paraId="3DB0631B" w14:textId="77777777" w:rsidR="00D60644" w:rsidRPr="00D90173" w:rsidRDefault="00D60644" w:rsidP="00440146">
                      <w:pPr>
                        <w:spacing w:after="0" w:line="240" w:lineRule="auto"/>
                        <w:rPr>
                          <w:rFonts w:asciiTheme="majorBidi" w:hAnsiTheme="majorBidi" w:cstheme="majorBidi"/>
                          <w:color w:val="008080"/>
                          <w:sz w:val="20"/>
                          <w:szCs w:val="20"/>
                        </w:rPr>
                      </w:pPr>
                      <w:r w:rsidRPr="00D90173">
                        <w:rPr>
                          <w:rFonts w:asciiTheme="majorBidi" w:hAnsiTheme="majorBidi" w:cstheme="majorBidi"/>
                          <w:color w:val="008080"/>
                          <w:sz w:val="20"/>
                          <w:szCs w:val="20"/>
                        </w:rPr>
                        <w:t xml:space="preserve">         &lt;wsse:UsernameToken&gt;</w:t>
                      </w:r>
                    </w:p>
                    <w:p w14:paraId="32D6E989" w14:textId="77777777" w:rsidR="00D60644" w:rsidRPr="00D90173" w:rsidRDefault="00D60644" w:rsidP="00440146">
                      <w:pPr>
                        <w:spacing w:after="0" w:line="240" w:lineRule="auto"/>
                        <w:rPr>
                          <w:rFonts w:asciiTheme="majorBidi" w:hAnsiTheme="majorBidi" w:cstheme="majorBidi"/>
                          <w:color w:val="008080"/>
                          <w:sz w:val="20"/>
                          <w:szCs w:val="20"/>
                        </w:rPr>
                      </w:pPr>
                      <w:r w:rsidRPr="00D90173">
                        <w:rPr>
                          <w:rFonts w:asciiTheme="majorBidi" w:hAnsiTheme="majorBidi" w:cstheme="majorBidi"/>
                          <w:color w:val="008080"/>
                          <w:sz w:val="20"/>
                          <w:szCs w:val="20"/>
                        </w:rPr>
                        <w:t xml:space="preserve">            &lt;wsse:Username wsu:Id="unt_907818524" xmlns:wsu="http://docs.oasis-open.org/wss/2004/01/oasis-200401-wss-wssecurity-utility-1.0.xsd"&gt;</w:t>
                      </w:r>
                      <w:r w:rsidRPr="00D90173">
                        <w:rPr>
                          <w:rFonts w:asciiTheme="majorBidi" w:hAnsiTheme="majorBidi" w:cstheme="majorBidi"/>
                          <w:b/>
                          <w:bCs/>
                          <w:color w:val="008080"/>
                          <w:sz w:val="20"/>
                          <w:szCs w:val="20"/>
                        </w:rPr>
                        <w:t>username</w:t>
                      </w:r>
                      <w:r w:rsidRPr="00D90173">
                        <w:rPr>
                          <w:rFonts w:asciiTheme="majorBidi" w:hAnsiTheme="majorBidi" w:cstheme="majorBidi"/>
                          <w:color w:val="008080"/>
                          <w:sz w:val="20"/>
                          <w:szCs w:val="20"/>
                        </w:rPr>
                        <w:t>&lt;/wsse:Username&gt;</w:t>
                      </w:r>
                    </w:p>
                    <w:p w14:paraId="79CA07BB" w14:textId="77777777" w:rsidR="00D60644" w:rsidRPr="00D90173" w:rsidRDefault="00D60644" w:rsidP="00440146">
                      <w:pPr>
                        <w:spacing w:after="0" w:line="240" w:lineRule="auto"/>
                        <w:rPr>
                          <w:rFonts w:asciiTheme="majorBidi" w:hAnsiTheme="majorBidi" w:cstheme="majorBidi"/>
                          <w:color w:val="008080"/>
                          <w:sz w:val="20"/>
                          <w:szCs w:val="20"/>
                        </w:rPr>
                      </w:pPr>
                      <w:r w:rsidRPr="00D90173">
                        <w:rPr>
                          <w:rFonts w:asciiTheme="majorBidi" w:hAnsiTheme="majorBidi" w:cstheme="majorBidi"/>
                          <w:color w:val="008080"/>
                          <w:sz w:val="20"/>
                          <w:szCs w:val="20"/>
                        </w:rPr>
                        <w:t xml:space="preserve">            &lt;wsse:Password Type="http://docs.oasis-open.org/wss/2004/01/oasis-200401-wss-username-token-profile-1.0#PasswordText"&gt;</w:t>
                      </w:r>
                      <w:r w:rsidRPr="00D90173">
                        <w:rPr>
                          <w:rFonts w:asciiTheme="majorBidi" w:hAnsiTheme="majorBidi" w:cstheme="majorBidi"/>
                          <w:b/>
                          <w:bCs/>
                          <w:color w:val="008080"/>
                          <w:sz w:val="20"/>
                          <w:szCs w:val="20"/>
                        </w:rPr>
                        <w:t>password</w:t>
                      </w:r>
                      <w:r w:rsidRPr="00D90173">
                        <w:rPr>
                          <w:rFonts w:asciiTheme="majorBidi" w:hAnsiTheme="majorBidi" w:cstheme="majorBidi"/>
                          <w:color w:val="008080"/>
                          <w:sz w:val="20"/>
                          <w:szCs w:val="20"/>
                        </w:rPr>
                        <w:t>&lt;/wsse:Password&gt;</w:t>
                      </w:r>
                    </w:p>
                    <w:p w14:paraId="56977E67" w14:textId="77777777" w:rsidR="00D60644" w:rsidRPr="00D90173" w:rsidRDefault="00D60644" w:rsidP="00440146">
                      <w:pPr>
                        <w:spacing w:after="0" w:line="240" w:lineRule="auto"/>
                        <w:rPr>
                          <w:rFonts w:asciiTheme="majorBidi" w:hAnsiTheme="majorBidi" w:cstheme="majorBidi"/>
                          <w:color w:val="008080"/>
                          <w:sz w:val="20"/>
                          <w:szCs w:val="20"/>
                        </w:rPr>
                      </w:pPr>
                      <w:r w:rsidRPr="00D90173">
                        <w:rPr>
                          <w:rFonts w:asciiTheme="majorBidi" w:hAnsiTheme="majorBidi" w:cstheme="majorBidi"/>
                          <w:color w:val="008080"/>
                          <w:sz w:val="20"/>
                          <w:szCs w:val="20"/>
                        </w:rPr>
                        <w:t xml:space="preserve">         &lt;/wsse:UsernameToken&gt;</w:t>
                      </w:r>
                    </w:p>
                    <w:p w14:paraId="0CD91DCC" w14:textId="77777777" w:rsidR="00D60644" w:rsidRPr="00D90173" w:rsidRDefault="00D60644" w:rsidP="00440146">
                      <w:pPr>
                        <w:spacing w:after="0" w:line="240" w:lineRule="auto"/>
                        <w:rPr>
                          <w:rFonts w:asciiTheme="majorBidi" w:hAnsiTheme="majorBidi" w:cstheme="majorBidi"/>
                          <w:color w:val="008080"/>
                          <w:sz w:val="20"/>
                          <w:szCs w:val="20"/>
                        </w:rPr>
                      </w:pPr>
                      <w:r w:rsidRPr="00D90173">
                        <w:rPr>
                          <w:rFonts w:asciiTheme="majorBidi" w:hAnsiTheme="majorBidi" w:cstheme="majorBidi"/>
                          <w:color w:val="008080"/>
                          <w:sz w:val="20"/>
                          <w:szCs w:val="20"/>
                        </w:rPr>
                        <w:t xml:space="preserve">      &lt;/wsse:Security&gt;</w:t>
                      </w:r>
                    </w:p>
                    <w:p w14:paraId="0058CF90" w14:textId="77777777" w:rsidR="00D60644" w:rsidRPr="0088468A" w:rsidRDefault="00D60644" w:rsidP="00440146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90173">
                        <w:rPr>
                          <w:rFonts w:asciiTheme="majorBidi" w:hAnsiTheme="majorBidi" w:cstheme="majorBidi"/>
                          <w:color w:val="008080"/>
                          <w:sz w:val="20"/>
                          <w:szCs w:val="20"/>
                        </w:rPr>
                        <w:t xml:space="preserve">   &lt;/soapenv:Header&gt;</w:t>
                      </w:r>
                      <w:r w:rsidRPr="0088468A">
                        <w:rPr>
                          <w:rFonts w:cs="Consolas"/>
                          <w:color w:val="008080"/>
                          <w:sz w:val="20"/>
                          <w:szCs w:val="20"/>
                        </w:rPr>
                        <w:cr/>
                      </w:r>
                    </w:p>
                  </w:txbxContent>
                </v:textbox>
              </v:shape>
            </w:pict>
          </mc:Fallback>
        </mc:AlternateContent>
      </w:r>
    </w:p>
    <w:p w14:paraId="19C31A3F" w14:textId="77777777" w:rsidR="00440146" w:rsidRPr="00D90173" w:rsidRDefault="00440146" w:rsidP="00440146">
      <w:pPr>
        <w:pStyle w:val="SpecBody-IndentedChar"/>
        <w:ind w:left="0"/>
        <w:rPr>
          <w:rFonts w:asciiTheme="majorBidi" w:hAnsiTheme="majorBidi" w:cstheme="majorBidi"/>
        </w:rPr>
      </w:pPr>
    </w:p>
    <w:p w14:paraId="6CD2A39F" w14:textId="77777777" w:rsidR="00440146" w:rsidRPr="00D90173" w:rsidRDefault="00440146" w:rsidP="00440146">
      <w:pPr>
        <w:pStyle w:val="SpecBody-IndentedChar"/>
        <w:ind w:left="0"/>
        <w:rPr>
          <w:rFonts w:asciiTheme="majorBidi" w:hAnsiTheme="majorBidi" w:cstheme="majorBidi"/>
        </w:rPr>
      </w:pPr>
    </w:p>
    <w:p w14:paraId="67DC0890" w14:textId="77777777" w:rsidR="00440146" w:rsidRPr="00D90173" w:rsidRDefault="00440146" w:rsidP="00440146">
      <w:pPr>
        <w:pStyle w:val="SpecBody-IndentedChar"/>
        <w:ind w:left="0"/>
        <w:rPr>
          <w:rFonts w:asciiTheme="majorBidi" w:hAnsiTheme="majorBidi" w:cstheme="majorBidi"/>
        </w:rPr>
      </w:pPr>
    </w:p>
    <w:p w14:paraId="7F417B9D" w14:textId="77777777" w:rsidR="00440146" w:rsidRPr="00D90173" w:rsidRDefault="00440146" w:rsidP="00440146">
      <w:pPr>
        <w:pStyle w:val="SpecBody-IndentedChar"/>
        <w:ind w:left="0"/>
        <w:rPr>
          <w:rFonts w:asciiTheme="majorBidi" w:hAnsiTheme="majorBidi" w:cstheme="majorBidi"/>
        </w:rPr>
      </w:pPr>
    </w:p>
    <w:p w14:paraId="0E30272E" w14:textId="77777777" w:rsidR="00440146" w:rsidRPr="00D90173" w:rsidRDefault="00440146" w:rsidP="00440146">
      <w:pPr>
        <w:pStyle w:val="SpecBody-IndentedChar"/>
        <w:ind w:left="0"/>
        <w:rPr>
          <w:rFonts w:asciiTheme="majorBidi" w:hAnsiTheme="majorBidi" w:cstheme="majorBidi"/>
        </w:rPr>
      </w:pPr>
    </w:p>
    <w:p w14:paraId="685BCDF9" w14:textId="77777777" w:rsidR="00440146" w:rsidRPr="00D90173" w:rsidRDefault="00440146" w:rsidP="00440146">
      <w:pPr>
        <w:pStyle w:val="SpecBody-IndentedChar"/>
        <w:ind w:left="0"/>
        <w:rPr>
          <w:rFonts w:asciiTheme="majorBidi" w:hAnsiTheme="majorBidi" w:cstheme="majorBidi"/>
        </w:rPr>
      </w:pPr>
    </w:p>
    <w:p w14:paraId="24F9C77D" w14:textId="77777777" w:rsidR="00440146" w:rsidRPr="00D90173" w:rsidRDefault="00440146" w:rsidP="00440146">
      <w:pPr>
        <w:pStyle w:val="SpecBody-IndentedChar"/>
        <w:ind w:left="0"/>
        <w:rPr>
          <w:rFonts w:asciiTheme="majorBidi" w:hAnsiTheme="majorBidi" w:cstheme="majorBidi"/>
        </w:rPr>
      </w:pPr>
    </w:p>
    <w:p w14:paraId="1D66CDD2" w14:textId="77777777" w:rsidR="00440146" w:rsidRPr="00D90173" w:rsidRDefault="00440146" w:rsidP="00440146">
      <w:pPr>
        <w:pStyle w:val="SpecBody-IndentedChar"/>
        <w:ind w:left="0"/>
        <w:rPr>
          <w:rFonts w:asciiTheme="majorBidi" w:hAnsiTheme="majorBidi" w:cstheme="majorBidi"/>
        </w:rPr>
      </w:pPr>
    </w:p>
    <w:p w14:paraId="0BF2A8BD" w14:textId="77777777" w:rsidR="00440146" w:rsidRPr="00D90173" w:rsidRDefault="00440146" w:rsidP="00440146">
      <w:pPr>
        <w:pStyle w:val="SpecBody-IndentedChar"/>
        <w:ind w:left="0"/>
        <w:rPr>
          <w:rFonts w:asciiTheme="majorBidi" w:hAnsiTheme="majorBidi" w:cstheme="majorBidi"/>
        </w:rPr>
      </w:pPr>
    </w:p>
    <w:bookmarkEnd w:id="16"/>
    <w:p w14:paraId="77401E05" w14:textId="77777777" w:rsidR="00440146" w:rsidRPr="00E22966" w:rsidRDefault="00440146" w:rsidP="00440146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</w:p>
    <w:p w14:paraId="71CC8AF8" w14:textId="77777777" w:rsidR="00440146" w:rsidRDefault="00440146" w:rsidP="00440146">
      <w:pPr>
        <w:rPr>
          <w:b/>
          <w:bCs/>
          <w:highlight w:val="yellow"/>
        </w:rPr>
      </w:pPr>
    </w:p>
    <w:p w14:paraId="277C1165" w14:textId="77777777" w:rsidR="00B95B2C" w:rsidRPr="005217F0" w:rsidRDefault="00B95B2C" w:rsidP="00B95B2C"/>
    <w:p w14:paraId="5DB4263B" w14:textId="77777777" w:rsidR="0022768F" w:rsidRDefault="0022768F" w:rsidP="00C63FF8">
      <w:pPr>
        <w:rPr>
          <w:b/>
          <w:bCs/>
          <w:highlight w:val="yellow"/>
        </w:rPr>
      </w:pPr>
    </w:p>
    <w:sectPr w:rsidR="0022768F" w:rsidSect="00F81A6F">
      <w:headerReference w:type="default" r:id="rId31"/>
      <w:footerReference w:type="default" r:id="rId32"/>
      <w:pgSz w:w="12240" w:h="15840"/>
      <w:pgMar w:top="720" w:right="720" w:bottom="720" w:left="720" w:header="144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08C301" w14:textId="77777777" w:rsidR="00D60644" w:rsidRDefault="00D60644" w:rsidP="00005436">
      <w:pPr>
        <w:spacing w:after="0" w:line="240" w:lineRule="auto"/>
      </w:pPr>
      <w:r>
        <w:separator/>
      </w:r>
    </w:p>
  </w:endnote>
  <w:endnote w:type="continuationSeparator" w:id="0">
    <w:p w14:paraId="51921AFF" w14:textId="77777777" w:rsidR="00D60644" w:rsidRDefault="00D60644" w:rsidP="000054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385089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5D9622" w14:textId="77777777" w:rsidR="00D60644" w:rsidRDefault="00D6064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p>
    </w:sdtContent>
  </w:sdt>
  <w:p w14:paraId="0F555E83" w14:textId="77777777" w:rsidR="00D60644" w:rsidRDefault="00D606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065EEB" w14:textId="77777777" w:rsidR="00D60644" w:rsidRDefault="00D60644" w:rsidP="00005436">
      <w:pPr>
        <w:spacing w:after="0" w:line="240" w:lineRule="auto"/>
      </w:pPr>
      <w:r>
        <w:separator/>
      </w:r>
    </w:p>
  </w:footnote>
  <w:footnote w:type="continuationSeparator" w:id="0">
    <w:p w14:paraId="20A73FA3" w14:textId="77777777" w:rsidR="00D60644" w:rsidRDefault="00D60644" w:rsidP="000054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61380E" w14:textId="453029DC" w:rsidR="00D60644" w:rsidRPr="0029484A" w:rsidRDefault="00D60644" w:rsidP="005707EE">
    <w:pPr>
      <w:pStyle w:val="BodyText"/>
      <w:spacing w:before="0" w:after="0"/>
      <w:ind w:left="-567" w:firstLine="567"/>
      <w:rPr>
        <w:rFonts w:cstheme="minorHAnsi"/>
        <w:i/>
        <w:iCs/>
        <w:color w:val="3366FF"/>
        <w:lang w:val="en-AU"/>
      </w:rPr>
    </w:pPr>
    <w:r>
      <w:rPr>
        <w:noProof/>
        <w:lang w:eastAsia="en-US"/>
      </w:rPr>
      <w:drawing>
        <wp:inline distT="0" distB="0" distL="0" distR="0" wp14:anchorId="1C87C4B5" wp14:editId="1F92129F">
          <wp:extent cx="2112264" cy="466344"/>
          <wp:effectExtent l="0" t="0" r="2540" b="0"/>
          <wp:docPr id="2" name="Picture 2" descr="cid:image009.png@01D15855.015754A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id:image009.png@01D15855.015754A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2264" cy="4663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Cs/>
        <w:i/>
        <w:iCs/>
      </w:rPr>
      <w:t xml:space="preserve">                                                              Information &amp; eGovernment Authority</w:t>
    </w:r>
  </w:p>
  <w:p w14:paraId="46B06932" w14:textId="544346BD" w:rsidR="00D60644" w:rsidRPr="0029484A" w:rsidRDefault="00D60644" w:rsidP="005707EE">
    <w:pPr>
      <w:pStyle w:val="Header"/>
      <w:pBdr>
        <w:bottom w:val="single" w:sz="4" w:space="1" w:color="auto"/>
      </w:pBdr>
      <w:jc w:val="right"/>
      <w:rPr>
        <w:rFonts w:cstheme="minorHAnsi"/>
        <w:i/>
        <w:color w:val="0000FF"/>
        <w:sz w:val="18"/>
      </w:rPr>
    </w:pPr>
    <w:r>
      <w:rPr>
        <w:rFonts w:cstheme="minorHAnsi"/>
        <w:i/>
        <w:iCs/>
        <w:color w:val="3366FF"/>
        <w:lang w:val="en-AU"/>
      </w:rPr>
      <w:t xml:space="preserve">                                                                           </w:t>
    </w:r>
    <w:r>
      <w:rPr>
        <w:rFonts w:cstheme="minorHAnsi"/>
        <w:i/>
        <w:iCs/>
        <w:color w:val="3366FF"/>
        <w:lang w:val="en-AU"/>
      </w:rPr>
      <w:tab/>
    </w:r>
    <w:r>
      <w:rPr>
        <w:rFonts w:cstheme="minorHAnsi"/>
        <w:i/>
        <w:iCs/>
        <w:color w:val="3366FF"/>
        <w:lang w:val="en-AU"/>
      </w:rPr>
      <w:tab/>
    </w:r>
    <w:r>
      <w:rPr>
        <w:bCs/>
        <w:i/>
        <w:iCs/>
      </w:rPr>
      <w:t>(</w:t>
    </w:r>
    <w:r w:rsidRPr="007A273E">
      <w:rPr>
        <w:bCs/>
        <w:i/>
        <w:iCs/>
      </w:rPr>
      <w:t>General Directorate of Traffic</w:t>
    </w:r>
    <w:r>
      <w:rPr>
        <w:bCs/>
        <w:i/>
        <w:iCs/>
      </w:rPr>
      <w:t xml:space="preserve"> Services)</w:t>
    </w:r>
  </w:p>
  <w:p w14:paraId="78C08385" w14:textId="77777777" w:rsidR="00D60644" w:rsidRDefault="00D60644" w:rsidP="00F81A6F">
    <w:pPr>
      <w:pStyle w:val="BodyText"/>
      <w:spacing w:before="0" w:after="0"/>
    </w:pPr>
  </w:p>
  <w:p w14:paraId="0C8275CA" w14:textId="77777777" w:rsidR="00D60644" w:rsidRDefault="00D60644" w:rsidP="00F81A6F">
    <w:pPr>
      <w:pStyle w:val="Header"/>
      <w:tabs>
        <w:tab w:val="left" w:pos="8940"/>
      </w:tabs>
    </w:pP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CFD01C0"/>
    <w:multiLevelType w:val="hybridMultilevel"/>
    <w:tmpl w:val="B004106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D867861"/>
    <w:multiLevelType w:val="hybridMultilevel"/>
    <w:tmpl w:val="39E6B1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987CFC"/>
    <w:multiLevelType w:val="hybridMultilevel"/>
    <w:tmpl w:val="229E66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257747"/>
    <w:multiLevelType w:val="hybridMultilevel"/>
    <w:tmpl w:val="130058CC"/>
    <w:lvl w:ilvl="0" w:tplc="92FC7118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2E3F3D"/>
    <w:multiLevelType w:val="hybridMultilevel"/>
    <w:tmpl w:val="A32AF2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951C7F"/>
    <w:multiLevelType w:val="hybridMultilevel"/>
    <w:tmpl w:val="7B644B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0036BD"/>
    <w:multiLevelType w:val="hybridMultilevel"/>
    <w:tmpl w:val="F56CD3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344E48"/>
    <w:multiLevelType w:val="hybridMultilevel"/>
    <w:tmpl w:val="6A20DB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77350B"/>
    <w:multiLevelType w:val="hybridMultilevel"/>
    <w:tmpl w:val="7B644B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301D67"/>
    <w:multiLevelType w:val="hybridMultilevel"/>
    <w:tmpl w:val="F99C71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560747"/>
    <w:multiLevelType w:val="hybridMultilevel"/>
    <w:tmpl w:val="7B644B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FB29B3"/>
    <w:multiLevelType w:val="hybridMultilevel"/>
    <w:tmpl w:val="7B644B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227F51"/>
    <w:multiLevelType w:val="hybridMultilevel"/>
    <w:tmpl w:val="8DF0A808"/>
    <w:lvl w:ilvl="0" w:tplc="04090011">
      <w:start w:val="1"/>
      <w:numFmt w:val="decimal"/>
      <w:pStyle w:val="Heading1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BA2AA9"/>
    <w:multiLevelType w:val="multilevel"/>
    <w:tmpl w:val="AC52735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75161C3E"/>
    <w:multiLevelType w:val="hybridMultilevel"/>
    <w:tmpl w:val="130058CC"/>
    <w:lvl w:ilvl="0" w:tplc="92FC7118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E81976"/>
    <w:multiLevelType w:val="hybridMultilevel"/>
    <w:tmpl w:val="D7B038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EE6BD0"/>
    <w:multiLevelType w:val="hybridMultilevel"/>
    <w:tmpl w:val="F022F78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5"/>
  </w:num>
  <w:num w:numId="2">
    <w:abstractNumId w:val="16"/>
  </w:num>
  <w:num w:numId="3">
    <w:abstractNumId w:val="9"/>
  </w:num>
  <w:num w:numId="4">
    <w:abstractNumId w:val="0"/>
  </w:num>
  <w:num w:numId="5">
    <w:abstractNumId w:val="4"/>
  </w:num>
  <w:num w:numId="6">
    <w:abstractNumId w:val="3"/>
  </w:num>
  <w:num w:numId="7">
    <w:abstractNumId w:val="17"/>
  </w:num>
  <w:num w:numId="8">
    <w:abstractNumId w:val="5"/>
  </w:num>
  <w:num w:numId="9">
    <w:abstractNumId w:val="12"/>
  </w:num>
  <w:num w:numId="10">
    <w:abstractNumId w:val="18"/>
  </w:num>
  <w:num w:numId="11">
    <w:abstractNumId w:val="14"/>
  </w:num>
  <w:num w:numId="12">
    <w:abstractNumId w:val="11"/>
  </w:num>
  <w:num w:numId="13">
    <w:abstractNumId w:val="8"/>
  </w:num>
  <w:num w:numId="14">
    <w:abstractNumId w:val="13"/>
  </w:num>
  <w:num w:numId="15">
    <w:abstractNumId w:val="6"/>
  </w:num>
  <w:num w:numId="16">
    <w:abstractNumId w:val="19"/>
  </w:num>
  <w:num w:numId="17">
    <w:abstractNumId w:val="7"/>
  </w:num>
  <w:num w:numId="18">
    <w:abstractNumId w:val="1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20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2490C"/>
    <w:rsid w:val="00001086"/>
    <w:rsid w:val="00005436"/>
    <w:rsid w:val="000058C1"/>
    <w:rsid w:val="000079A1"/>
    <w:rsid w:val="00007CFE"/>
    <w:rsid w:val="00011514"/>
    <w:rsid w:val="00014007"/>
    <w:rsid w:val="00016CFF"/>
    <w:rsid w:val="00020D42"/>
    <w:rsid w:val="00027AFE"/>
    <w:rsid w:val="000337DB"/>
    <w:rsid w:val="000352DF"/>
    <w:rsid w:val="000367DE"/>
    <w:rsid w:val="00036803"/>
    <w:rsid w:val="000416DD"/>
    <w:rsid w:val="00042476"/>
    <w:rsid w:val="00051436"/>
    <w:rsid w:val="00051481"/>
    <w:rsid w:val="000518E3"/>
    <w:rsid w:val="00057575"/>
    <w:rsid w:val="00062A16"/>
    <w:rsid w:val="00065950"/>
    <w:rsid w:val="00065EF9"/>
    <w:rsid w:val="00071E18"/>
    <w:rsid w:val="0007701B"/>
    <w:rsid w:val="000819DE"/>
    <w:rsid w:val="00081B25"/>
    <w:rsid w:val="0009137B"/>
    <w:rsid w:val="00092D5C"/>
    <w:rsid w:val="000975A8"/>
    <w:rsid w:val="000975ED"/>
    <w:rsid w:val="000A1FB7"/>
    <w:rsid w:val="000A34CA"/>
    <w:rsid w:val="000A38D6"/>
    <w:rsid w:val="000A5F04"/>
    <w:rsid w:val="000B1126"/>
    <w:rsid w:val="000B17A8"/>
    <w:rsid w:val="000B4D52"/>
    <w:rsid w:val="000C18A3"/>
    <w:rsid w:val="000C1E38"/>
    <w:rsid w:val="000C3054"/>
    <w:rsid w:val="000C5418"/>
    <w:rsid w:val="000C77C7"/>
    <w:rsid w:val="000C7BE3"/>
    <w:rsid w:val="000D0D64"/>
    <w:rsid w:val="000D75FB"/>
    <w:rsid w:val="000E099E"/>
    <w:rsid w:val="000E1A71"/>
    <w:rsid w:val="000E5DE2"/>
    <w:rsid w:val="000F0EE4"/>
    <w:rsid w:val="000F4AA4"/>
    <w:rsid w:val="000F61DC"/>
    <w:rsid w:val="000F6765"/>
    <w:rsid w:val="00100BB8"/>
    <w:rsid w:val="0010122B"/>
    <w:rsid w:val="0010320C"/>
    <w:rsid w:val="00107806"/>
    <w:rsid w:val="00110F32"/>
    <w:rsid w:val="00111D58"/>
    <w:rsid w:val="0011293C"/>
    <w:rsid w:val="00112FB3"/>
    <w:rsid w:val="00113B57"/>
    <w:rsid w:val="00117AF1"/>
    <w:rsid w:val="00117D64"/>
    <w:rsid w:val="00117E58"/>
    <w:rsid w:val="00120E9E"/>
    <w:rsid w:val="00121BEA"/>
    <w:rsid w:val="001306C1"/>
    <w:rsid w:val="001311EB"/>
    <w:rsid w:val="001338E9"/>
    <w:rsid w:val="0013427E"/>
    <w:rsid w:val="0013490E"/>
    <w:rsid w:val="00135CFC"/>
    <w:rsid w:val="0014191E"/>
    <w:rsid w:val="00143AF6"/>
    <w:rsid w:val="00144252"/>
    <w:rsid w:val="00147760"/>
    <w:rsid w:val="00147C2A"/>
    <w:rsid w:val="00147FAD"/>
    <w:rsid w:val="00151186"/>
    <w:rsid w:val="0015328A"/>
    <w:rsid w:val="0016051E"/>
    <w:rsid w:val="0016105A"/>
    <w:rsid w:val="00161A0E"/>
    <w:rsid w:val="00162E53"/>
    <w:rsid w:val="00164F58"/>
    <w:rsid w:val="00167493"/>
    <w:rsid w:val="0017051A"/>
    <w:rsid w:val="001708BD"/>
    <w:rsid w:val="0017131D"/>
    <w:rsid w:val="00171A53"/>
    <w:rsid w:val="00171AB5"/>
    <w:rsid w:val="00174E18"/>
    <w:rsid w:val="00176447"/>
    <w:rsid w:val="00176897"/>
    <w:rsid w:val="00176EC6"/>
    <w:rsid w:val="001829EC"/>
    <w:rsid w:val="00182B32"/>
    <w:rsid w:val="00183FC9"/>
    <w:rsid w:val="001842D8"/>
    <w:rsid w:val="001856E3"/>
    <w:rsid w:val="001857BB"/>
    <w:rsid w:val="0018622E"/>
    <w:rsid w:val="00186C84"/>
    <w:rsid w:val="00190F8E"/>
    <w:rsid w:val="00193157"/>
    <w:rsid w:val="001940BF"/>
    <w:rsid w:val="001954AA"/>
    <w:rsid w:val="00195DAF"/>
    <w:rsid w:val="001A48C7"/>
    <w:rsid w:val="001A5019"/>
    <w:rsid w:val="001A5B87"/>
    <w:rsid w:val="001A728C"/>
    <w:rsid w:val="001B330E"/>
    <w:rsid w:val="001B5F5D"/>
    <w:rsid w:val="001B6C4E"/>
    <w:rsid w:val="001B7443"/>
    <w:rsid w:val="001B7C72"/>
    <w:rsid w:val="001C01FA"/>
    <w:rsid w:val="001C335A"/>
    <w:rsid w:val="001C36D3"/>
    <w:rsid w:val="001C578E"/>
    <w:rsid w:val="001C6473"/>
    <w:rsid w:val="001C69CD"/>
    <w:rsid w:val="001C6A8B"/>
    <w:rsid w:val="001C6AF3"/>
    <w:rsid w:val="001C78B8"/>
    <w:rsid w:val="001C7DF6"/>
    <w:rsid w:val="001D0BA2"/>
    <w:rsid w:val="001D11D9"/>
    <w:rsid w:val="001D45F5"/>
    <w:rsid w:val="001E0389"/>
    <w:rsid w:val="001E4CEE"/>
    <w:rsid w:val="001E52DD"/>
    <w:rsid w:val="001E5D04"/>
    <w:rsid w:val="001E73DD"/>
    <w:rsid w:val="001F2D38"/>
    <w:rsid w:val="001F3DDD"/>
    <w:rsid w:val="001F705F"/>
    <w:rsid w:val="00200878"/>
    <w:rsid w:val="002016F9"/>
    <w:rsid w:val="00202781"/>
    <w:rsid w:val="00206D4B"/>
    <w:rsid w:val="00210077"/>
    <w:rsid w:val="00212829"/>
    <w:rsid w:val="0021636F"/>
    <w:rsid w:val="0022279D"/>
    <w:rsid w:val="002235CE"/>
    <w:rsid w:val="00224078"/>
    <w:rsid w:val="00224731"/>
    <w:rsid w:val="002257BC"/>
    <w:rsid w:val="00227278"/>
    <w:rsid w:val="0022768F"/>
    <w:rsid w:val="00227D79"/>
    <w:rsid w:val="00231DA6"/>
    <w:rsid w:val="00234FCC"/>
    <w:rsid w:val="002352BF"/>
    <w:rsid w:val="00243429"/>
    <w:rsid w:val="00244AAA"/>
    <w:rsid w:val="0024641F"/>
    <w:rsid w:val="00246581"/>
    <w:rsid w:val="00246BA7"/>
    <w:rsid w:val="00246EEF"/>
    <w:rsid w:val="00247B09"/>
    <w:rsid w:val="0025363C"/>
    <w:rsid w:val="00255065"/>
    <w:rsid w:val="00260DDB"/>
    <w:rsid w:val="0026112F"/>
    <w:rsid w:val="0026687F"/>
    <w:rsid w:val="00267497"/>
    <w:rsid w:val="00270612"/>
    <w:rsid w:val="00272FD0"/>
    <w:rsid w:val="00274D58"/>
    <w:rsid w:val="00280A13"/>
    <w:rsid w:val="00283C49"/>
    <w:rsid w:val="0028435D"/>
    <w:rsid w:val="00284828"/>
    <w:rsid w:val="002857BC"/>
    <w:rsid w:val="0028729A"/>
    <w:rsid w:val="0029102F"/>
    <w:rsid w:val="0029341B"/>
    <w:rsid w:val="00295AF4"/>
    <w:rsid w:val="00296D0A"/>
    <w:rsid w:val="00296FA8"/>
    <w:rsid w:val="002A0061"/>
    <w:rsid w:val="002A1A5F"/>
    <w:rsid w:val="002A41E2"/>
    <w:rsid w:val="002A54EE"/>
    <w:rsid w:val="002B0E0C"/>
    <w:rsid w:val="002B33B6"/>
    <w:rsid w:val="002B54F8"/>
    <w:rsid w:val="002C4260"/>
    <w:rsid w:val="002C4FF9"/>
    <w:rsid w:val="002C64FE"/>
    <w:rsid w:val="002D2324"/>
    <w:rsid w:val="002D781F"/>
    <w:rsid w:val="002E2C52"/>
    <w:rsid w:val="002E3CFA"/>
    <w:rsid w:val="002E5384"/>
    <w:rsid w:val="002E62CB"/>
    <w:rsid w:val="002E76BA"/>
    <w:rsid w:val="002F0F39"/>
    <w:rsid w:val="002F2E17"/>
    <w:rsid w:val="002F3477"/>
    <w:rsid w:val="002F4A66"/>
    <w:rsid w:val="002F5041"/>
    <w:rsid w:val="003023EE"/>
    <w:rsid w:val="00303462"/>
    <w:rsid w:val="00305755"/>
    <w:rsid w:val="003065B4"/>
    <w:rsid w:val="00310421"/>
    <w:rsid w:val="00310D67"/>
    <w:rsid w:val="00311F61"/>
    <w:rsid w:val="00312AC7"/>
    <w:rsid w:val="00312F47"/>
    <w:rsid w:val="00313279"/>
    <w:rsid w:val="00314F69"/>
    <w:rsid w:val="00316A38"/>
    <w:rsid w:val="00316D59"/>
    <w:rsid w:val="00316E8A"/>
    <w:rsid w:val="003172B3"/>
    <w:rsid w:val="00322A37"/>
    <w:rsid w:val="00322A74"/>
    <w:rsid w:val="00322F72"/>
    <w:rsid w:val="0032340F"/>
    <w:rsid w:val="003253D5"/>
    <w:rsid w:val="00325853"/>
    <w:rsid w:val="003264CE"/>
    <w:rsid w:val="003330CF"/>
    <w:rsid w:val="003351FC"/>
    <w:rsid w:val="0033628F"/>
    <w:rsid w:val="00336872"/>
    <w:rsid w:val="003368D5"/>
    <w:rsid w:val="0034045B"/>
    <w:rsid w:val="00342720"/>
    <w:rsid w:val="00343FA8"/>
    <w:rsid w:val="00344D06"/>
    <w:rsid w:val="0034589B"/>
    <w:rsid w:val="00346941"/>
    <w:rsid w:val="00350817"/>
    <w:rsid w:val="00350990"/>
    <w:rsid w:val="00354D74"/>
    <w:rsid w:val="00354E06"/>
    <w:rsid w:val="00356DE7"/>
    <w:rsid w:val="003607E4"/>
    <w:rsid w:val="00361F9E"/>
    <w:rsid w:val="003648D1"/>
    <w:rsid w:val="00366D13"/>
    <w:rsid w:val="00366EAE"/>
    <w:rsid w:val="003700C9"/>
    <w:rsid w:val="00374CDB"/>
    <w:rsid w:val="00375C65"/>
    <w:rsid w:val="00382D53"/>
    <w:rsid w:val="00384770"/>
    <w:rsid w:val="00384A91"/>
    <w:rsid w:val="00384B80"/>
    <w:rsid w:val="00386FEE"/>
    <w:rsid w:val="003900BC"/>
    <w:rsid w:val="0039056C"/>
    <w:rsid w:val="00391F4B"/>
    <w:rsid w:val="00392A62"/>
    <w:rsid w:val="00393F01"/>
    <w:rsid w:val="00394F03"/>
    <w:rsid w:val="0039758B"/>
    <w:rsid w:val="00397AA2"/>
    <w:rsid w:val="003A1959"/>
    <w:rsid w:val="003A54C3"/>
    <w:rsid w:val="003A7656"/>
    <w:rsid w:val="003B2118"/>
    <w:rsid w:val="003B4BA0"/>
    <w:rsid w:val="003B50FB"/>
    <w:rsid w:val="003B73BF"/>
    <w:rsid w:val="003B7E46"/>
    <w:rsid w:val="003C142A"/>
    <w:rsid w:val="003C1EC6"/>
    <w:rsid w:val="003C2779"/>
    <w:rsid w:val="003C5F63"/>
    <w:rsid w:val="003D76A1"/>
    <w:rsid w:val="003E0699"/>
    <w:rsid w:val="003E2CD0"/>
    <w:rsid w:val="003E4B6B"/>
    <w:rsid w:val="003F07A6"/>
    <w:rsid w:val="003F3E44"/>
    <w:rsid w:val="003F5D31"/>
    <w:rsid w:val="003F6B93"/>
    <w:rsid w:val="003F7EC2"/>
    <w:rsid w:val="00401395"/>
    <w:rsid w:val="00401FD2"/>
    <w:rsid w:val="00403559"/>
    <w:rsid w:val="00407AF7"/>
    <w:rsid w:val="004120F9"/>
    <w:rsid w:val="00415C17"/>
    <w:rsid w:val="0041710F"/>
    <w:rsid w:val="00417331"/>
    <w:rsid w:val="00421B20"/>
    <w:rsid w:val="00425868"/>
    <w:rsid w:val="004260C6"/>
    <w:rsid w:val="00427E2B"/>
    <w:rsid w:val="00430179"/>
    <w:rsid w:val="00430C43"/>
    <w:rsid w:val="00432CBC"/>
    <w:rsid w:val="00433FD1"/>
    <w:rsid w:val="00437143"/>
    <w:rsid w:val="0043755E"/>
    <w:rsid w:val="00440146"/>
    <w:rsid w:val="004418B0"/>
    <w:rsid w:val="004419EC"/>
    <w:rsid w:val="00442724"/>
    <w:rsid w:val="00444095"/>
    <w:rsid w:val="00450800"/>
    <w:rsid w:val="004511DD"/>
    <w:rsid w:val="00454014"/>
    <w:rsid w:val="00456188"/>
    <w:rsid w:val="00460B9F"/>
    <w:rsid w:val="00461316"/>
    <w:rsid w:val="00462154"/>
    <w:rsid w:val="00462A22"/>
    <w:rsid w:val="0047001D"/>
    <w:rsid w:val="00470393"/>
    <w:rsid w:val="00470543"/>
    <w:rsid w:val="00473F5B"/>
    <w:rsid w:val="00476447"/>
    <w:rsid w:val="004774DA"/>
    <w:rsid w:val="00480334"/>
    <w:rsid w:val="004859D4"/>
    <w:rsid w:val="00495E24"/>
    <w:rsid w:val="004A0074"/>
    <w:rsid w:val="004A1F1E"/>
    <w:rsid w:val="004A3A65"/>
    <w:rsid w:val="004A486B"/>
    <w:rsid w:val="004A6F00"/>
    <w:rsid w:val="004B24D0"/>
    <w:rsid w:val="004B5D18"/>
    <w:rsid w:val="004C12CC"/>
    <w:rsid w:val="004C1BCA"/>
    <w:rsid w:val="004C1DFE"/>
    <w:rsid w:val="004C313C"/>
    <w:rsid w:val="004C3A49"/>
    <w:rsid w:val="004C40BF"/>
    <w:rsid w:val="004C42AE"/>
    <w:rsid w:val="004C4829"/>
    <w:rsid w:val="004C5512"/>
    <w:rsid w:val="004C72AA"/>
    <w:rsid w:val="004D0EFD"/>
    <w:rsid w:val="004D187D"/>
    <w:rsid w:val="004D441E"/>
    <w:rsid w:val="004D47A8"/>
    <w:rsid w:val="004D5D5F"/>
    <w:rsid w:val="004D5E79"/>
    <w:rsid w:val="004D60EF"/>
    <w:rsid w:val="004D7773"/>
    <w:rsid w:val="004D7FF5"/>
    <w:rsid w:val="004E256D"/>
    <w:rsid w:val="004E44F8"/>
    <w:rsid w:val="004F0310"/>
    <w:rsid w:val="004F042F"/>
    <w:rsid w:val="004F103A"/>
    <w:rsid w:val="004F274C"/>
    <w:rsid w:val="004F5E30"/>
    <w:rsid w:val="004F6074"/>
    <w:rsid w:val="004F6A51"/>
    <w:rsid w:val="004F765D"/>
    <w:rsid w:val="00501AA3"/>
    <w:rsid w:val="005036E7"/>
    <w:rsid w:val="00505CE6"/>
    <w:rsid w:val="005125D1"/>
    <w:rsid w:val="00520EB7"/>
    <w:rsid w:val="005259A3"/>
    <w:rsid w:val="00527649"/>
    <w:rsid w:val="00532D5A"/>
    <w:rsid w:val="0053588B"/>
    <w:rsid w:val="00535F4B"/>
    <w:rsid w:val="00545F4E"/>
    <w:rsid w:val="0055034A"/>
    <w:rsid w:val="00552A5B"/>
    <w:rsid w:val="00552E8B"/>
    <w:rsid w:val="0055363B"/>
    <w:rsid w:val="00554D14"/>
    <w:rsid w:val="00557C9F"/>
    <w:rsid w:val="00561105"/>
    <w:rsid w:val="0056218A"/>
    <w:rsid w:val="005658B6"/>
    <w:rsid w:val="005664FB"/>
    <w:rsid w:val="0057000C"/>
    <w:rsid w:val="005707EE"/>
    <w:rsid w:val="00573DE0"/>
    <w:rsid w:val="0057653C"/>
    <w:rsid w:val="00576CF3"/>
    <w:rsid w:val="0058214B"/>
    <w:rsid w:val="00584290"/>
    <w:rsid w:val="00584E7B"/>
    <w:rsid w:val="00585A98"/>
    <w:rsid w:val="005874FC"/>
    <w:rsid w:val="005905D4"/>
    <w:rsid w:val="00590EE9"/>
    <w:rsid w:val="00592EFD"/>
    <w:rsid w:val="0059374E"/>
    <w:rsid w:val="00594050"/>
    <w:rsid w:val="00594D3C"/>
    <w:rsid w:val="00595D53"/>
    <w:rsid w:val="005A1800"/>
    <w:rsid w:val="005A20F7"/>
    <w:rsid w:val="005A4D9C"/>
    <w:rsid w:val="005A6F00"/>
    <w:rsid w:val="005B36CD"/>
    <w:rsid w:val="005B3852"/>
    <w:rsid w:val="005B3C57"/>
    <w:rsid w:val="005B722C"/>
    <w:rsid w:val="005C080F"/>
    <w:rsid w:val="005C1069"/>
    <w:rsid w:val="005C2FF0"/>
    <w:rsid w:val="005C4EDF"/>
    <w:rsid w:val="005C61C7"/>
    <w:rsid w:val="005D262B"/>
    <w:rsid w:val="005D2D71"/>
    <w:rsid w:val="005D34EE"/>
    <w:rsid w:val="005D36BB"/>
    <w:rsid w:val="005D7246"/>
    <w:rsid w:val="005E0C5F"/>
    <w:rsid w:val="005E3AC8"/>
    <w:rsid w:val="005E4EB7"/>
    <w:rsid w:val="005F1BAD"/>
    <w:rsid w:val="005F3651"/>
    <w:rsid w:val="005F5A2B"/>
    <w:rsid w:val="005F5D37"/>
    <w:rsid w:val="005F61A4"/>
    <w:rsid w:val="005F6E7D"/>
    <w:rsid w:val="0060149D"/>
    <w:rsid w:val="006014B5"/>
    <w:rsid w:val="0060169C"/>
    <w:rsid w:val="00606DE2"/>
    <w:rsid w:val="00610A68"/>
    <w:rsid w:val="00613605"/>
    <w:rsid w:val="00613BCE"/>
    <w:rsid w:val="006151D6"/>
    <w:rsid w:val="0061552D"/>
    <w:rsid w:val="0061653B"/>
    <w:rsid w:val="006209BD"/>
    <w:rsid w:val="006210DD"/>
    <w:rsid w:val="00624B35"/>
    <w:rsid w:val="0062629C"/>
    <w:rsid w:val="00626C09"/>
    <w:rsid w:val="006277A1"/>
    <w:rsid w:val="00630A7E"/>
    <w:rsid w:val="0063188E"/>
    <w:rsid w:val="00631D97"/>
    <w:rsid w:val="00634D13"/>
    <w:rsid w:val="006359D8"/>
    <w:rsid w:val="00635B3A"/>
    <w:rsid w:val="00635C39"/>
    <w:rsid w:val="00645784"/>
    <w:rsid w:val="006467EF"/>
    <w:rsid w:val="00651CB9"/>
    <w:rsid w:val="006531D2"/>
    <w:rsid w:val="00655F74"/>
    <w:rsid w:val="00661CFB"/>
    <w:rsid w:val="00661D74"/>
    <w:rsid w:val="006632E8"/>
    <w:rsid w:val="00665AF2"/>
    <w:rsid w:val="00666332"/>
    <w:rsid w:val="006677BA"/>
    <w:rsid w:val="00667E5A"/>
    <w:rsid w:val="006709B0"/>
    <w:rsid w:val="00671AD8"/>
    <w:rsid w:val="00674016"/>
    <w:rsid w:val="0067428E"/>
    <w:rsid w:val="00677FFA"/>
    <w:rsid w:val="0068016E"/>
    <w:rsid w:val="00683B20"/>
    <w:rsid w:val="0068615E"/>
    <w:rsid w:val="0069069C"/>
    <w:rsid w:val="00692ACE"/>
    <w:rsid w:val="00692E90"/>
    <w:rsid w:val="00694000"/>
    <w:rsid w:val="0069761D"/>
    <w:rsid w:val="00697F82"/>
    <w:rsid w:val="006A34CF"/>
    <w:rsid w:val="006A3C2C"/>
    <w:rsid w:val="006A43E2"/>
    <w:rsid w:val="006B214D"/>
    <w:rsid w:val="006B24D7"/>
    <w:rsid w:val="006B30E3"/>
    <w:rsid w:val="006C07F9"/>
    <w:rsid w:val="006C2B68"/>
    <w:rsid w:val="006C3634"/>
    <w:rsid w:val="006C4959"/>
    <w:rsid w:val="006D0F5C"/>
    <w:rsid w:val="006D470E"/>
    <w:rsid w:val="006D71FC"/>
    <w:rsid w:val="006D7A7D"/>
    <w:rsid w:val="006D7A83"/>
    <w:rsid w:val="006E3691"/>
    <w:rsid w:val="006E3EDC"/>
    <w:rsid w:val="006E5CD4"/>
    <w:rsid w:val="006E7C3C"/>
    <w:rsid w:val="006F0954"/>
    <w:rsid w:val="006F2194"/>
    <w:rsid w:val="006F2915"/>
    <w:rsid w:val="006F4A32"/>
    <w:rsid w:val="006F69D6"/>
    <w:rsid w:val="00702C53"/>
    <w:rsid w:val="00706EDD"/>
    <w:rsid w:val="00707FA3"/>
    <w:rsid w:val="007116E9"/>
    <w:rsid w:val="00712785"/>
    <w:rsid w:val="007153D8"/>
    <w:rsid w:val="0071654A"/>
    <w:rsid w:val="00716ABD"/>
    <w:rsid w:val="007208F8"/>
    <w:rsid w:val="007214D6"/>
    <w:rsid w:val="007217EA"/>
    <w:rsid w:val="00730145"/>
    <w:rsid w:val="0073073D"/>
    <w:rsid w:val="00730DD2"/>
    <w:rsid w:val="00734629"/>
    <w:rsid w:val="007358FD"/>
    <w:rsid w:val="00736CB0"/>
    <w:rsid w:val="00740534"/>
    <w:rsid w:val="00740955"/>
    <w:rsid w:val="00742DAB"/>
    <w:rsid w:val="00744898"/>
    <w:rsid w:val="007452F9"/>
    <w:rsid w:val="00752248"/>
    <w:rsid w:val="007527C3"/>
    <w:rsid w:val="00756E71"/>
    <w:rsid w:val="00757215"/>
    <w:rsid w:val="00763D37"/>
    <w:rsid w:val="00764C54"/>
    <w:rsid w:val="00765370"/>
    <w:rsid w:val="0076546C"/>
    <w:rsid w:val="0076751E"/>
    <w:rsid w:val="00767A00"/>
    <w:rsid w:val="00770D16"/>
    <w:rsid w:val="007714DB"/>
    <w:rsid w:val="007739FC"/>
    <w:rsid w:val="00774B06"/>
    <w:rsid w:val="0077717A"/>
    <w:rsid w:val="00777476"/>
    <w:rsid w:val="007775DD"/>
    <w:rsid w:val="00777ACC"/>
    <w:rsid w:val="00780386"/>
    <w:rsid w:val="00781CF0"/>
    <w:rsid w:val="00783C1F"/>
    <w:rsid w:val="0078432D"/>
    <w:rsid w:val="007854F4"/>
    <w:rsid w:val="007857B0"/>
    <w:rsid w:val="00785B4D"/>
    <w:rsid w:val="007865D6"/>
    <w:rsid w:val="0078681F"/>
    <w:rsid w:val="00787050"/>
    <w:rsid w:val="0079185D"/>
    <w:rsid w:val="00791D91"/>
    <w:rsid w:val="0079277C"/>
    <w:rsid w:val="007965A5"/>
    <w:rsid w:val="00797255"/>
    <w:rsid w:val="007A092A"/>
    <w:rsid w:val="007A30D8"/>
    <w:rsid w:val="007A3932"/>
    <w:rsid w:val="007A3995"/>
    <w:rsid w:val="007A3E6D"/>
    <w:rsid w:val="007A611A"/>
    <w:rsid w:val="007A79D9"/>
    <w:rsid w:val="007B0B6C"/>
    <w:rsid w:val="007B213D"/>
    <w:rsid w:val="007B403A"/>
    <w:rsid w:val="007B4F9F"/>
    <w:rsid w:val="007C358C"/>
    <w:rsid w:val="007C4820"/>
    <w:rsid w:val="007C4FBC"/>
    <w:rsid w:val="007C5121"/>
    <w:rsid w:val="007C53B7"/>
    <w:rsid w:val="007C54D9"/>
    <w:rsid w:val="007C58CD"/>
    <w:rsid w:val="007C5E35"/>
    <w:rsid w:val="007C66A4"/>
    <w:rsid w:val="007C671C"/>
    <w:rsid w:val="007C6A97"/>
    <w:rsid w:val="007C6DCA"/>
    <w:rsid w:val="007D203A"/>
    <w:rsid w:val="007D32C5"/>
    <w:rsid w:val="007D360E"/>
    <w:rsid w:val="007D3BE2"/>
    <w:rsid w:val="007D6037"/>
    <w:rsid w:val="007E1D6E"/>
    <w:rsid w:val="007E26A3"/>
    <w:rsid w:val="007E2A47"/>
    <w:rsid w:val="007E2DA7"/>
    <w:rsid w:val="007E6841"/>
    <w:rsid w:val="007E7D12"/>
    <w:rsid w:val="007F33D4"/>
    <w:rsid w:val="007F690A"/>
    <w:rsid w:val="00804516"/>
    <w:rsid w:val="00805320"/>
    <w:rsid w:val="008078A7"/>
    <w:rsid w:val="00807A3E"/>
    <w:rsid w:val="00811985"/>
    <w:rsid w:val="00812846"/>
    <w:rsid w:val="00813D32"/>
    <w:rsid w:val="008150E6"/>
    <w:rsid w:val="008153EE"/>
    <w:rsid w:val="00820B92"/>
    <w:rsid w:val="00820F4B"/>
    <w:rsid w:val="00822AE0"/>
    <w:rsid w:val="00825A62"/>
    <w:rsid w:val="00827A7A"/>
    <w:rsid w:val="00831D3F"/>
    <w:rsid w:val="00833053"/>
    <w:rsid w:val="00834C70"/>
    <w:rsid w:val="00835FEA"/>
    <w:rsid w:val="008368AA"/>
    <w:rsid w:val="008377E8"/>
    <w:rsid w:val="008410D1"/>
    <w:rsid w:val="008414B7"/>
    <w:rsid w:val="00845344"/>
    <w:rsid w:val="00845C6B"/>
    <w:rsid w:val="0085020B"/>
    <w:rsid w:val="0086224B"/>
    <w:rsid w:val="008643F9"/>
    <w:rsid w:val="00864AE0"/>
    <w:rsid w:val="00867E07"/>
    <w:rsid w:val="00872104"/>
    <w:rsid w:val="00873364"/>
    <w:rsid w:val="00874AA4"/>
    <w:rsid w:val="008805B2"/>
    <w:rsid w:val="0088066F"/>
    <w:rsid w:val="008806F4"/>
    <w:rsid w:val="00881D8F"/>
    <w:rsid w:val="0088452B"/>
    <w:rsid w:val="008855C2"/>
    <w:rsid w:val="00886F2D"/>
    <w:rsid w:val="0089547F"/>
    <w:rsid w:val="00896BB8"/>
    <w:rsid w:val="00897F9D"/>
    <w:rsid w:val="008A1A32"/>
    <w:rsid w:val="008A3763"/>
    <w:rsid w:val="008A4511"/>
    <w:rsid w:val="008A506A"/>
    <w:rsid w:val="008A54EF"/>
    <w:rsid w:val="008B034B"/>
    <w:rsid w:val="008B688F"/>
    <w:rsid w:val="008C5108"/>
    <w:rsid w:val="008C6ED8"/>
    <w:rsid w:val="008D0B94"/>
    <w:rsid w:val="008D0E80"/>
    <w:rsid w:val="008D2702"/>
    <w:rsid w:val="008D3C9D"/>
    <w:rsid w:val="008D4D41"/>
    <w:rsid w:val="008D6FCB"/>
    <w:rsid w:val="008D717B"/>
    <w:rsid w:val="008D7FB0"/>
    <w:rsid w:val="008E279F"/>
    <w:rsid w:val="008F0F57"/>
    <w:rsid w:val="008F2A70"/>
    <w:rsid w:val="008F2C1A"/>
    <w:rsid w:val="008F314B"/>
    <w:rsid w:val="008F5E4D"/>
    <w:rsid w:val="008F6ACE"/>
    <w:rsid w:val="008F735D"/>
    <w:rsid w:val="0090126F"/>
    <w:rsid w:val="009013F3"/>
    <w:rsid w:val="00904C3B"/>
    <w:rsid w:val="00904D4F"/>
    <w:rsid w:val="00906854"/>
    <w:rsid w:val="00907673"/>
    <w:rsid w:val="00907724"/>
    <w:rsid w:val="00911CBD"/>
    <w:rsid w:val="00913327"/>
    <w:rsid w:val="00915E8C"/>
    <w:rsid w:val="0091600C"/>
    <w:rsid w:val="009228F8"/>
    <w:rsid w:val="00926CF1"/>
    <w:rsid w:val="0092797C"/>
    <w:rsid w:val="00927F81"/>
    <w:rsid w:val="00930144"/>
    <w:rsid w:val="00930E5E"/>
    <w:rsid w:val="00930EA9"/>
    <w:rsid w:val="00931587"/>
    <w:rsid w:val="0093285F"/>
    <w:rsid w:val="00933F92"/>
    <w:rsid w:val="00935466"/>
    <w:rsid w:val="00937271"/>
    <w:rsid w:val="009441FC"/>
    <w:rsid w:val="00947570"/>
    <w:rsid w:val="00951963"/>
    <w:rsid w:val="00954305"/>
    <w:rsid w:val="0096111F"/>
    <w:rsid w:val="0096230F"/>
    <w:rsid w:val="00965CCE"/>
    <w:rsid w:val="009714A8"/>
    <w:rsid w:val="00971626"/>
    <w:rsid w:val="00973BA7"/>
    <w:rsid w:val="00974933"/>
    <w:rsid w:val="00974C24"/>
    <w:rsid w:val="00974ECE"/>
    <w:rsid w:val="00975C05"/>
    <w:rsid w:val="009801D4"/>
    <w:rsid w:val="0098267C"/>
    <w:rsid w:val="00983802"/>
    <w:rsid w:val="00986D8B"/>
    <w:rsid w:val="00987097"/>
    <w:rsid w:val="00991BE2"/>
    <w:rsid w:val="00992302"/>
    <w:rsid w:val="00996DB4"/>
    <w:rsid w:val="009971EF"/>
    <w:rsid w:val="009A1EAE"/>
    <w:rsid w:val="009A2115"/>
    <w:rsid w:val="009A2C1B"/>
    <w:rsid w:val="009B213F"/>
    <w:rsid w:val="009B2472"/>
    <w:rsid w:val="009B7E9D"/>
    <w:rsid w:val="009C1591"/>
    <w:rsid w:val="009C6401"/>
    <w:rsid w:val="009C6C4E"/>
    <w:rsid w:val="009D116B"/>
    <w:rsid w:val="009E07BE"/>
    <w:rsid w:val="009E3DBE"/>
    <w:rsid w:val="009E4114"/>
    <w:rsid w:val="009E44F3"/>
    <w:rsid w:val="009E469B"/>
    <w:rsid w:val="009E484B"/>
    <w:rsid w:val="009E5821"/>
    <w:rsid w:val="009E58AE"/>
    <w:rsid w:val="009E76D8"/>
    <w:rsid w:val="009F30D5"/>
    <w:rsid w:val="009F59F3"/>
    <w:rsid w:val="009F7E87"/>
    <w:rsid w:val="00A00A03"/>
    <w:rsid w:val="00A0161E"/>
    <w:rsid w:val="00A03071"/>
    <w:rsid w:val="00A10857"/>
    <w:rsid w:val="00A11360"/>
    <w:rsid w:val="00A134F9"/>
    <w:rsid w:val="00A13FDB"/>
    <w:rsid w:val="00A241A6"/>
    <w:rsid w:val="00A2490C"/>
    <w:rsid w:val="00A24AFF"/>
    <w:rsid w:val="00A26355"/>
    <w:rsid w:val="00A27916"/>
    <w:rsid w:val="00A27F4D"/>
    <w:rsid w:val="00A31C33"/>
    <w:rsid w:val="00A35C8D"/>
    <w:rsid w:val="00A431DC"/>
    <w:rsid w:val="00A4356E"/>
    <w:rsid w:val="00A453AD"/>
    <w:rsid w:val="00A51813"/>
    <w:rsid w:val="00A51B57"/>
    <w:rsid w:val="00A52524"/>
    <w:rsid w:val="00A5338E"/>
    <w:rsid w:val="00A5442B"/>
    <w:rsid w:val="00A55B81"/>
    <w:rsid w:val="00A60BDA"/>
    <w:rsid w:val="00A70B53"/>
    <w:rsid w:val="00A72A97"/>
    <w:rsid w:val="00A733D9"/>
    <w:rsid w:val="00A734F8"/>
    <w:rsid w:val="00A7423B"/>
    <w:rsid w:val="00A7573B"/>
    <w:rsid w:val="00A84003"/>
    <w:rsid w:val="00A861D8"/>
    <w:rsid w:val="00A865D9"/>
    <w:rsid w:val="00A86777"/>
    <w:rsid w:val="00A91C2F"/>
    <w:rsid w:val="00A92605"/>
    <w:rsid w:val="00A936CE"/>
    <w:rsid w:val="00A940C1"/>
    <w:rsid w:val="00A97491"/>
    <w:rsid w:val="00A97573"/>
    <w:rsid w:val="00AA2699"/>
    <w:rsid w:val="00AA2E4A"/>
    <w:rsid w:val="00AA3044"/>
    <w:rsid w:val="00AA3D4B"/>
    <w:rsid w:val="00AA43DF"/>
    <w:rsid w:val="00AA5CCC"/>
    <w:rsid w:val="00AB0BAD"/>
    <w:rsid w:val="00AB13D4"/>
    <w:rsid w:val="00AB1E38"/>
    <w:rsid w:val="00AB217A"/>
    <w:rsid w:val="00AB470B"/>
    <w:rsid w:val="00AC044F"/>
    <w:rsid w:val="00AC0611"/>
    <w:rsid w:val="00AC211C"/>
    <w:rsid w:val="00AC248E"/>
    <w:rsid w:val="00AC4466"/>
    <w:rsid w:val="00AC6205"/>
    <w:rsid w:val="00AC6934"/>
    <w:rsid w:val="00AC6A36"/>
    <w:rsid w:val="00AD1DED"/>
    <w:rsid w:val="00AD6A6F"/>
    <w:rsid w:val="00AE0603"/>
    <w:rsid w:val="00AF174E"/>
    <w:rsid w:val="00AF2FA3"/>
    <w:rsid w:val="00AF79C5"/>
    <w:rsid w:val="00B00733"/>
    <w:rsid w:val="00B04C05"/>
    <w:rsid w:val="00B07328"/>
    <w:rsid w:val="00B13994"/>
    <w:rsid w:val="00B13CCC"/>
    <w:rsid w:val="00B15ED4"/>
    <w:rsid w:val="00B21737"/>
    <w:rsid w:val="00B2334C"/>
    <w:rsid w:val="00B271DD"/>
    <w:rsid w:val="00B2777B"/>
    <w:rsid w:val="00B318A1"/>
    <w:rsid w:val="00B31B9A"/>
    <w:rsid w:val="00B32632"/>
    <w:rsid w:val="00B35443"/>
    <w:rsid w:val="00B35D94"/>
    <w:rsid w:val="00B368C6"/>
    <w:rsid w:val="00B37DB7"/>
    <w:rsid w:val="00B40CAB"/>
    <w:rsid w:val="00B413BB"/>
    <w:rsid w:val="00B42496"/>
    <w:rsid w:val="00B4269E"/>
    <w:rsid w:val="00B42B90"/>
    <w:rsid w:val="00B436A4"/>
    <w:rsid w:val="00B4447C"/>
    <w:rsid w:val="00B44E08"/>
    <w:rsid w:val="00B457C3"/>
    <w:rsid w:val="00B46095"/>
    <w:rsid w:val="00B551CA"/>
    <w:rsid w:val="00B563C4"/>
    <w:rsid w:val="00B63F4F"/>
    <w:rsid w:val="00B725BF"/>
    <w:rsid w:val="00B73A67"/>
    <w:rsid w:val="00B7545C"/>
    <w:rsid w:val="00B76D75"/>
    <w:rsid w:val="00B82B17"/>
    <w:rsid w:val="00B82E1E"/>
    <w:rsid w:val="00B85FA2"/>
    <w:rsid w:val="00B862F4"/>
    <w:rsid w:val="00B87AC5"/>
    <w:rsid w:val="00B87D82"/>
    <w:rsid w:val="00B90D3B"/>
    <w:rsid w:val="00B910F4"/>
    <w:rsid w:val="00B92A4E"/>
    <w:rsid w:val="00B95311"/>
    <w:rsid w:val="00B95B2C"/>
    <w:rsid w:val="00BA1145"/>
    <w:rsid w:val="00BA2A7B"/>
    <w:rsid w:val="00BA3B99"/>
    <w:rsid w:val="00BA4574"/>
    <w:rsid w:val="00BA4967"/>
    <w:rsid w:val="00BA7AC7"/>
    <w:rsid w:val="00BB0448"/>
    <w:rsid w:val="00BB1B8B"/>
    <w:rsid w:val="00BB1D4E"/>
    <w:rsid w:val="00BC0AB4"/>
    <w:rsid w:val="00BC0D36"/>
    <w:rsid w:val="00BC25C2"/>
    <w:rsid w:val="00BC5A00"/>
    <w:rsid w:val="00BC5A79"/>
    <w:rsid w:val="00BC729D"/>
    <w:rsid w:val="00BD0C92"/>
    <w:rsid w:val="00BD1F92"/>
    <w:rsid w:val="00BD428F"/>
    <w:rsid w:val="00BD4590"/>
    <w:rsid w:val="00BE365A"/>
    <w:rsid w:val="00BE441E"/>
    <w:rsid w:val="00BE4757"/>
    <w:rsid w:val="00BE5507"/>
    <w:rsid w:val="00BE67B4"/>
    <w:rsid w:val="00BE6AE9"/>
    <w:rsid w:val="00BE6B65"/>
    <w:rsid w:val="00BE6FE7"/>
    <w:rsid w:val="00BE7E6B"/>
    <w:rsid w:val="00BF06E3"/>
    <w:rsid w:val="00BF1300"/>
    <w:rsid w:val="00BF156E"/>
    <w:rsid w:val="00BF1E5C"/>
    <w:rsid w:val="00BF221C"/>
    <w:rsid w:val="00BF250C"/>
    <w:rsid w:val="00BF276A"/>
    <w:rsid w:val="00BF4E33"/>
    <w:rsid w:val="00BF6CD8"/>
    <w:rsid w:val="00BF6FEC"/>
    <w:rsid w:val="00C00651"/>
    <w:rsid w:val="00C0072F"/>
    <w:rsid w:val="00C0588B"/>
    <w:rsid w:val="00C066C6"/>
    <w:rsid w:val="00C07411"/>
    <w:rsid w:val="00C12D53"/>
    <w:rsid w:val="00C15B77"/>
    <w:rsid w:val="00C17284"/>
    <w:rsid w:val="00C20728"/>
    <w:rsid w:val="00C20743"/>
    <w:rsid w:val="00C21011"/>
    <w:rsid w:val="00C22201"/>
    <w:rsid w:val="00C25A8A"/>
    <w:rsid w:val="00C27DFA"/>
    <w:rsid w:val="00C27E70"/>
    <w:rsid w:val="00C3185A"/>
    <w:rsid w:val="00C32159"/>
    <w:rsid w:val="00C325FD"/>
    <w:rsid w:val="00C3659C"/>
    <w:rsid w:val="00C37209"/>
    <w:rsid w:val="00C44C2E"/>
    <w:rsid w:val="00C502BA"/>
    <w:rsid w:val="00C50C4A"/>
    <w:rsid w:val="00C515C0"/>
    <w:rsid w:val="00C52EDA"/>
    <w:rsid w:val="00C52EE0"/>
    <w:rsid w:val="00C611E2"/>
    <w:rsid w:val="00C63766"/>
    <w:rsid w:val="00C63FF8"/>
    <w:rsid w:val="00C659EC"/>
    <w:rsid w:val="00C670E4"/>
    <w:rsid w:val="00C67BC9"/>
    <w:rsid w:val="00C71322"/>
    <w:rsid w:val="00C71FEC"/>
    <w:rsid w:val="00C7296D"/>
    <w:rsid w:val="00C73737"/>
    <w:rsid w:val="00C73B71"/>
    <w:rsid w:val="00C73EBC"/>
    <w:rsid w:val="00C75449"/>
    <w:rsid w:val="00C76B7C"/>
    <w:rsid w:val="00C77332"/>
    <w:rsid w:val="00C83BD0"/>
    <w:rsid w:val="00C84D3C"/>
    <w:rsid w:val="00C852CE"/>
    <w:rsid w:val="00C85B5B"/>
    <w:rsid w:val="00C85D80"/>
    <w:rsid w:val="00C862B8"/>
    <w:rsid w:val="00C8771D"/>
    <w:rsid w:val="00C91A31"/>
    <w:rsid w:val="00C9363B"/>
    <w:rsid w:val="00C94BDC"/>
    <w:rsid w:val="00C953C3"/>
    <w:rsid w:val="00C959FA"/>
    <w:rsid w:val="00C97612"/>
    <w:rsid w:val="00CA15C3"/>
    <w:rsid w:val="00CA39FB"/>
    <w:rsid w:val="00CA4A69"/>
    <w:rsid w:val="00CB1A87"/>
    <w:rsid w:val="00CB3D5C"/>
    <w:rsid w:val="00CB7232"/>
    <w:rsid w:val="00CC008C"/>
    <w:rsid w:val="00CC0653"/>
    <w:rsid w:val="00CC0796"/>
    <w:rsid w:val="00CC3445"/>
    <w:rsid w:val="00CC3B05"/>
    <w:rsid w:val="00CC5679"/>
    <w:rsid w:val="00CC5F73"/>
    <w:rsid w:val="00CC6002"/>
    <w:rsid w:val="00CC761F"/>
    <w:rsid w:val="00CD0121"/>
    <w:rsid w:val="00CD0A3A"/>
    <w:rsid w:val="00CD1DB2"/>
    <w:rsid w:val="00CD3463"/>
    <w:rsid w:val="00CD3C25"/>
    <w:rsid w:val="00CD49B5"/>
    <w:rsid w:val="00CE33A0"/>
    <w:rsid w:val="00CE551F"/>
    <w:rsid w:val="00CF3088"/>
    <w:rsid w:val="00CF53C8"/>
    <w:rsid w:val="00D02FD4"/>
    <w:rsid w:val="00D03020"/>
    <w:rsid w:val="00D03DE2"/>
    <w:rsid w:val="00D049DE"/>
    <w:rsid w:val="00D05995"/>
    <w:rsid w:val="00D066F8"/>
    <w:rsid w:val="00D0751B"/>
    <w:rsid w:val="00D10F4B"/>
    <w:rsid w:val="00D15627"/>
    <w:rsid w:val="00D16057"/>
    <w:rsid w:val="00D16B90"/>
    <w:rsid w:val="00D21242"/>
    <w:rsid w:val="00D21F2A"/>
    <w:rsid w:val="00D257E4"/>
    <w:rsid w:val="00D26FA7"/>
    <w:rsid w:val="00D27963"/>
    <w:rsid w:val="00D27F29"/>
    <w:rsid w:val="00D311D2"/>
    <w:rsid w:val="00D31638"/>
    <w:rsid w:val="00D31750"/>
    <w:rsid w:val="00D31BC4"/>
    <w:rsid w:val="00D32496"/>
    <w:rsid w:val="00D35490"/>
    <w:rsid w:val="00D35E0F"/>
    <w:rsid w:val="00D3631C"/>
    <w:rsid w:val="00D4144E"/>
    <w:rsid w:val="00D5005A"/>
    <w:rsid w:val="00D508DA"/>
    <w:rsid w:val="00D52096"/>
    <w:rsid w:val="00D52DFA"/>
    <w:rsid w:val="00D53BE3"/>
    <w:rsid w:val="00D54185"/>
    <w:rsid w:val="00D568C4"/>
    <w:rsid w:val="00D60644"/>
    <w:rsid w:val="00D606AA"/>
    <w:rsid w:val="00D6348F"/>
    <w:rsid w:val="00D65963"/>
    <w:rsid w:val="00D72D93"/>
    <w:rsid w:val="00D75DD9"/>
    <w:rsid w:val="00D76752"/>
    <w:rsid w:val="00D76A5C"/>
    <w:rsid w:val="00D80748"/>
    <w:rsid w:val="00D818C2"/>
    <w:rsid w:val="00D81DB3"/>
    <w:rsid w:val="00D82F93"/>
    <w:rsid w:val="00D83894"/>
    <w:rsid w:val="00D846B9"/>
    <w:rsid w:val="00D84FED"/>
    <w:rsid w:val="00D86B1D"/>
    <w:rsid w:val="00D86D24"/>
    <w:rsid w:val="00D8776D"/>
    <w:rsid w:val="00D90173"/>
    <w:rsid w:val="00D90369"/>
    <w:rsid w:val="00D9066C"/>
    <w:rsid w:val="00D909A2"/>
    <w:rsid w:val="00D915E6"/>
    <w:rsid w:val="00D91643"/>
    <w:rsid w:val="00D91B83"/>
    <w:rsid w:val="00D92943"/>
    <w:rsid w:val="00D9306C"/>
    <w:rsid w:val="00D945BA"/>
    <w:rsid w:val="00D95239"/>
    <w:rsid w:val="00DA1911"/>
    <w:rsid w:val="00DA3F26"/>
    <w:rsid w:val="00DA415F"/>
    <w:rsid w:val="00DA4459"/>
    <w:rsid w:val="00DB12A4"/>
    <w:rsid w:val="00DB30C0"/>
    <w:rsid w:val="00DB35BC"/>
    <w:rsid w:val="00DB6E5C"/>
    <w:rsid w:val="00DB7B6F"/>
    <w:rsid w:val="00DC1A02"/>
    <w:rsid w:val="00DC1C6F"/>
    <w:rsid w:val="00DC2946"/>
    <w:rsid w:val="00DC33F3"/>
    <w:rsid w:val="00DC4726"/>
    <w:rsid w:val="00DC497D"/>
    <w:rsid w:val="00DC7B0F"/>
    <w:rsid w:val="00DC7BF6"/>
    <w:rsid w:val="00DD068B"/>
    <w:rsid w:val="00DD1CA1"/>
    <w:rsid w:val="00DD46D6"/>
    <w:rsid w:val="00DD4FA5"/>
    <w:rsid w:val="00DD5B14"/>
    <w:rsid w:val="00DD70D0"/>
    <w:rsid w:val="00DE2EA0"/>
    <w:rsid w:val="00DE4E2F"/>
    <w:rsid w:val="00DE55CF"/>
    <w:rsid w:val="00DE6E1E"/>
    <w:rsid w:val="00DE7447"/>
    <w:rsid w:val="00DF0C06"/>
    <w:rsid w:val="00DF3AEF"/>
    <w:rsid w:val="00DF654D"/>
    <w:rsid w:val="00DF6D02"/>
    <w:rsid w:val="00E00AC7"/>
    <w:rsid w:val="00E051A3"/>
    <w:rsid w:val="00E05D93"/>
    <w:rsid w:val="00E06CAA"/>
    <w:rsid w:val="00E10CEF"/>
    <w:rsid w:val="00E12A3F"/>
    <w:rsid w:val="00E1578E"/>
    <w:rsid w:val="00E15962"/>
    <w:rsid w:val="00E20CFD"/>
    <w:rsid w:val="00E22966"/>
    <w:rsid w:val="00E25E3B"/>
    <w:rsid w:val="00E270E2"/>
    <w:rsid w:val="00E31AEC"/>
    <w:rsid w:val="00E3638D"/>
    <w:rsid w:val="00E36625"/>
    <w:rsid w:val="00E3693E"/>
    <w:rsid w:val="00E42A27"/>
    <w:rsid w:val="00E4354C"/>
    <w:rsid w:val="00E459FC"/>
    <w:rsid w:val="00E50009"/>
    <w:rsid w:val="00E5099B"/>
    <w:rsid w:val="00E513D1"/>
    <w:rsid w:val="00E51FB4"/>
    <w:rsid w:val="00E56D7C"/>
    <w:rsid w:val="00E61858"/>
    <w:rsid w:val="00E64ED9"/>
    <w:rsid w:val="00E66293"/>
    <w:rsid w:val="00E66901"/>
    <w:rsid w:val="00E66FCE"/>
    <w:rsid w:val="00E67CC5"/>
    <w:rsid w:val="00E71814"/>
    <w:rsid w:val="00E722C0"/>
    <w:rsid w:val="00E72EA2"/>
    <w:rsid w:val="00E73E23"/>
    <w:rsid w:val="00E7496C"/>
    <w:rsid w:val="00E81C6B"/>
    <w:rsid w:val="00E862D4"/>
    <w:rsid w:val="00E8698B"/>
    <w:rsid w:val="00E8708A"/>
    <w:rsid w:val="00E90CC6"/>
    <w:rsid w:val="00E91FBF"/>
    <w:rsid w:val="00E923E4"/>
    <w:rsid w:val="00E94360"/>
    <w:rsid w:val="00EA6693"/>
    <w:rsid w:val="00EA7FE4"/>
    <w:rsid w:val="00EB089A"/>
    <w:rsid w:val="00EB1535"/>
    <w:rsid w:val="00EB4064"/>
    <w:rsid w:val="00EB6020"/>
    <w:rsid w:val="00EB6239"/>
    <w:rsid w:val="00EB6AF2"/>
    <w:rsid w:val="00EC0CA7"/>
    <w:rsid w:val="00EC618B"/>
    <w:rsid w:val="00EC76F6"/>
    <w:rsid w:val="00ED3D53"/>
    <w:rsid w:val="00ED429D"/>
    <w:rsid w:val="00ED5B43"/>
    <w:rsid w:val="00ED6355"/>
    <w:rsid w:val="00ED73AD"/>
    <w:rsid w:val="00EE576E"/>
    <w:rsid w:val="00EE6827"/>
    <w:rsid w:val="00EE733A"/>
    <w:rsid w:val="00EE7FA2"/>
    <w:rsid w:val="00EF0DA4"/>
    <w:rsid w:val="00EF17F6"/>
    <w:rsid w:val="00EF1924"/>
    <w:rsid w:val="00EF2917"/>
    <w:rsid w:val="00EF2C04"/>
    <w:rsid w:val="00EF3724"/>
    <w:rsid w:val="00EF441E"/>
    <w:rsid w:val="00F000C0"/>
    <w:rsid w:val="00F01791"/>
    <w:rsid w:val="00F01A68"/>
    <w:rsid w:val="00F02D0F"/>
    <w:rsid w:val="00F03CB4"/>
    <w:rsid w:val="00F05B4A"/>
    <w:rsid w:val="00F06066"/>
    <w:rsid w:val="00F06FEA"/>
    <w:rsid w:val="00F07DCE"/>
    <w:rsid w:val="00F07FF0"/>
    <w:rsid w:val="00F11BC1"/>
    <w:rsid w:val="00F11D2F"/>
    <w:rsid w:val="00F1757F"/>
    <w:rsid w:val="00F17DBD"/>
    <w:rsid w:val="00F21699"/>
    <w:rsid w:val="00F21F5F"/>
    <w:rsid w:val="00F22472"/>
    <w:rsid w:val="00F264DC"/>
    <w:rsid w:val="00F30E31"/>
    <w:rsid w:val="00F31B32"/>
    <w:rsid w:val="00F31B4C"/>
    <w:rsid w:val="00F32AFB"/>
    <w:rsid w:val="00F35553"/>
    <w:rsid w:val="00F36BFE"/>
    <w:rsid w:val="00F40B85"/>
    <w:rsid w:val="00F418BF"/>
    <w:rsid w:val="00F42C3E"/>
    <w:rsid w:val="00F45C8E"/>
    <w:rsid w:val="00F47C74"/>
    <w:rsid w:val="00F517F1"/>
    <w:rsid w:val="00F51C11"/>
    <w:rsid w:val="00F51E98"/>
    <w:rsid w:val="00F538CF"/>
    <w:rsid w:val="00F53F3A"/>
    <w:rsid w:val="00F541BA"/>
    <w:rsid w:val="00F57F23"/>
    <w:rsid w:val="00F6143D"/>
    <w:rsid w:val="00F61EC2"/>
    <w:rsid w:val="00F62549"/>
    <w:rsid w:val="00F63169"/>
    <w:rsid w:val="00F640A0"/>
    <w:rsid w:val="00F6757D"/>
    <w:rsid w:val="00F70321"/>
    <w:rsid w:val="00F74E28"/>
    <w:rsid w:val="00F81A6F"/>
    <w:rsid w:val="00F90ACB"/>
    <w:rsid w:val="00F966B4"/>
    <w:rsid w:val="00F97A39"/>
    <w:rsid w:val="00FA2719"/>
    <w:rsid w:val="00FA2D56"/>
    <w:rsid w:val="00FA3301"/>
    <w:rsid w:val="00FA37DF"/>
    <w:rsid w:val="00FA5405"/>
    <w:rsid w:val="00FA5C0E"/>
    <w:rsid w:val="00FA6FBA"/>
    <w:rsid w:val="00FB3DE8"/>
    <w:rsid w:val="00FB4B3B"/>
    <w:rsid w:val="00FB5EE8"/>
    <w:rsid w:val="00FC175C"/>
    <w:rsid w:val="00FC3447"/>
    <w:rsid w:val="00FC3E39"/>
    <w:rsid w:val="00FC40D5"/>
    <w:rsid w:val="00FC596F"/>
    <w:rsid w:val="00FC700D"/>
    <w:rsid w:val="00FD483B"/>
    <w:rsid w:val="00FD6FE8"/>
    <w:rsid w:val="00FD7677"/>
    <w:rsid w:val="00FD7C1C"/>
    <w:rsid w:val="00FE1145"/>
    <w:rsid w:val="00FE58EE"/>
    <w:rsid w:val="00FE5A44"/>
    <w:rsid w:val="00FE603D"/>
    <w:rsid w:val="00FE6655"/>
    <w:rsid w:val="00FE66B0"/>
    <w:rsid w:val="00FE6F84"/>
    <w:rsid w:val="00FE70E5"/>
    <w:rsid w:val="00FF07F3"/>
    <w:rsid w:val="00FF137C"/>
    <w:rsid w:val="00FF1D49"/>
    <w:rsid w:val="00FF38AC"/>
    <w:rsid w:val="00FF5127"/>
    <w:rsid w:val="00FF58DB"/>
    <w:rsid w:val="00FF7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  <w14:docId w14:val="74A6A893"/>
  <w15:docId w15:val="{4AEEFD0D-9A4D-4757-851D-ED2EA65FB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A2490C"/>
    <w:pPr>
      <w:keepNext/>
      <w:numPr>
        <w:numId w:val="1"/>
      </w:numPr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caps/>
      <w:sz w:val="28"/>
      <w:szCs w:val="28"/>
      <w:lang w:eastAsia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90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490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490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A2490C"/>
    <w:rPr>
      <w:rFonts w:ascii="Arial" w:eastAsia="Times New Roman" w:hAnsi="Arial" w:cs="Arial"/>
      <w:b/>
      <w:bCs/>
      <w:caps/>
      <w:sz w:val="28"/>
      <w:szCs w:val="28"/>
      <w:lang w:eastAsia="ar-SA"/>
    </w:rPr>
  </w:style>
  <w:style w:type="paragraph" w:customStyle="1" w:styleId="GITTableText">
    <w:name w:val="GIT Table Text"/>
    <w:basedOn w:val="Normal"/>
    <w:rsid w:val="00A2490C"/>
    <w:pPr>
      <w:keepLines/>
      <w:suppressAutoHyphens/>
      <w:spacing w:before="30" w:after="30" w:line="240" w:lineRule="auto"/>
      <w:ind w:left="57"/>
    </w:pPr>
    <w:rPr>
      <w:rFonts w:ascii="Times New Roman" w:eastAsia="Times New Roman" w:hAnsi="Times New Roman" w:cs="Times New Roman"/>
      <w:color w:val="000000"/>
      <w:sz w:val="16"/>
      <w:szCs w:val="24"/>
      <w:lang w:eastAsia="ar-SA"/>
    </w:rPr>
  </w:style>
  <w:style w:type="character" w:customStyle="1" w:styleId="Heading3Char">
    <w:name w:val="Heading 3 Char"/>
    <w:basedOn w:val="DefaultParagraphFont"/>
    <w:link w:val="Heading3"/>
    <w:uiPriority w:val="9"/>
    <w:rsid w:val="00A2490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90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WW-Default">
    <w:name w:val="WW-Default"/>
    <w:rsid w:val="00A2490C"/>
    <w:pPr>
      <w:suppressAutoHyphens/>
      <w:autoSpaceDE w:val="0"/>
      <w:spacing w:after="0" w:line="240" w:lineRule="auto"/>
    </w:pPr>
    <w:rPr>
      <w:rFonts w:ascii="Arial" w:eastAsia="Arial" w:hAnsi="Arial" w:cs="Arial"/>
      <w:color w:val="000000"/>
      <w:sz w:val="24"/>
      <w:szCs w:val="24"/>
      <w:lang w:eastAsia="ar-SA"/>
    </w:rPr>
  </w:style>
  <w:style w:type="table" w:styleId="TableGrid">
    <w:name w:val="Table Grid"/>
    <w:basedOn w:val="TableNormal"/>
    <w:uiPriority w:val="59"/>
    <w:rsid w:val="004D77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ITTopic">
    <w:name w:val="GIT Topic"/>
    <w:basedOn w:val="Title"/>
    <w:rsid w:val="00FD483B"/>
    <w:pPr>
      <w:pBdr>
        <w:bottom w:val="none" w:sz="0" w:space="0" w:color="auto"/>
      </w:pBdr>
      <w:suppressAutoHyphens/>
      <w:spacing w:before="240" w:after="240"/>
      <w:ind w:left="2517" w:right="567"/>
      <w:contextualSpacing w:val="0"/>
    </w:pPr>
    <w:rPr>
      <w:rFonts w:ascii="Times New Roman" w:eastAsia="MS Mincho" w:hAnsi="Times New Roman" w:cs="Arial"/>
      <w:b/>
      <w:bCs/>
      <w:i/>
      <w:smallCaps/>
      <w:color w:val="003366"/>
      <w:spacing w:val="0"/>
      <w:kern w:val="1"/>
      <w:sz w:val="56"/>
      <w:szCs w:val="56"/>
      <w:lang w:eastAsia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le">
    <w:name w:val="Title"/>
    <w:basedOn w:val="Normal"/>
    <w:next w:val="Normal"/>
    <w:link w:val="TitleChar"/>
    <w:qFormat/>
    <w:rsid w:val="00FD483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D483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48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483B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8855C2"/>
    <w:pPr>
      <w:spacing w:after="0" w:line="240" w:lineRule="auto"/>
    </w:pPr>
  </w:style>
  <w:style w:type="paragraph" w:customStyle="1" w:styleId="BodyText">
    <w:name w:val="BodyText"/>
    <w:basedOn w:val="Normal"/>
    <w:rsid w:val="00303462"/>
    <w:pPr>
      <w:suppressAutoHyphens/>
      <w:spacing w:before="120" w:after="120" w:line="240" w:lineRule="auto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customStyle="1" w:styleId="SpecBody-IndentedChar">
    <w:name w:val="Spec Body - Indented Char"/>
    <w:basedOn w:val="Normal"/>
    <w:rsid w:val="00303462"/>
    <w:pPr>
      <w:widowControl w:val="0"/>
      <w:suppressAutoHyphens/>
      <w:spacing w:after="0" w:line="240" w:lineRule="auto"/>
      <w:ind w:left="288"/>
    </w:pPr>
    <w:rPr>
      <w:rFonts w:ascii="Tahoma" w:eastAsia="Times New Roman" w:hAnsi="Tahoma" w:cs="Times New Roman"/>
      <w:sz w:val="20"/>
      <w:szCs w:val="24"/>
      <w:lang w:eastAsia="ar-SA"/>
    </w:rPr>
  </w:style>
  <w:style w:type="table" w:styleId="LightShading">
    <w:name w:val="Light Shading"/>
    <w:basedOn w:val="TableNormal"/>
    <w:uiPriority w:val="60"/>
    <w:rsid w:val="006277A1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3">
    <w:name w:val="Light Shading Accent 3"/>
    <w:basedOn w:val="TableNormal"/>
    <w:uiPriority w:val="60"/>
    <w:rsid w:val="006277A1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6277A1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6277A1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1">
    <w:name w:val="Light Shading Accent 1"/>
    <w:basedOn w:val="TableNormal"/>
    <w:uiPriority w:val="60"/>
    <w:rsid w:val="006277A1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CommentText">
    <w:name w:val="annotation text"/>
    <w:basedOn w:val="Normal"/>
    <w:link w:val="CommentTextChar"/>
    <w:rsid w:val="00B42B90"/>
    <w:pPr>
      <w:suppressAutoHyphens/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ar-SA"/>
    </w:rPr>
  </w:style>
  <w:style w:type="character" w:customStyle="1" w:styleId="CommentTextChar">
    <w:name w:val="Comment Text Char"/>
    <w:basedOn w:val="DefaultParagraphFont"/>
    <w:link w:val="CommentText"/>
    <w:rsid w:val="00B42B90"/>
    <w:rPr>
      <w:rFonts w:ascii="Times New Roman" w:eastAsia="MS Mincho" w:hAnsi="Times New Roman" w:cs="Times New Roman"/>
      <w:sz w:val="20"/>
      <w:szCs w:val="20"/>
      <w:lang w:eastAsia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04C3B"/>
    <w:pPr>
      <w:keepLines/>
      <w:numPr>
        <w:numId w:val="0"/>
      </w:numPr>
      <w:suppressAutoHyphens w:val="0"/>
      <w:spacing w:before="480" w:after="0" w:line="276" w:lineRule="auto"/>
      <w:outlineLvl w:val="9"/>
    </w:pPr>
    <w:rPr>
      <w:rFonts w:asciiTheme="majorHAnsi" w:eastAsiaTheme="majorEastAsia" w:hAnsiTheme="majorHAnsi" w:cstheme="majorBidi"/>
      <w:caps w:val="0"/>
      <w:color w:val="365F91" w:themeColor="accent1" w:themeShade="BF"/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904C3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04C3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904C3B"/>
    <w:rPr>
      <w:color w:val="0000FF" w:themeColor="hyperlink"/>
      <w:u w:val="single"/>
    </w:rPr>
  </w:style>
  <w:style w:type="paragraph" w:styleId="BodyText0">
    <w:name w:val="Body Text"/>
    <w:basedOn w:val="Normal"/>
    <w:link w:val="BodyTextChar"/>
    <w:rsid w:val="00C15B77"/>
    <w:pPr>
      <w:suppressAutoHyphens/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BodyTextChar">
    <w:name w:val="Body Text Char"/>
    <w:basedOn w:val="DefaultParagraphFont"/>
    <w:link w:val="BodyText0"/>
    <w:rsid w:val="00C15B7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HeadingB">
    <w:name w:val="Heading B"/>
    <w:basedOn w:val="Normal"/>
    <w:rsid w:val="00935466"/>
    <w:pPr>
      <w:keepNext/>
      <w:suppressAutoHyphens/>
      <w:spacing w:before="60" w:after="240" w:line="240" w:lineRule="auto"/>
    </w:pPr>
    <w:rPr>
      <w:rFonts w:ascii="Verdana" w:eastAsia="Times New Roman" w:hAnsi="Verdana" w:cs="Times New Roman"/>
      <w:b/>
      <w:sz w:val="28"/>
      <w:szCs w:val="28"/>
      <w:lang w:val="en-GB" w:eastAsia="ar-SA"/>
    </w:rPr>
  </w:style>
  <w:style w:type="paragraph" w:styleId="Header">
    <w:name w:val="header"/>
    <w:basedOn w:val="Normal"/>
    <w:link w:val="HeaderChar"/>
    <w:unhideWhenUsed/>
    <w:rsid w:val="000054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05436"/>
  </w:style>
  <w:style w:type="paragraph" w:styleId="Footer">
    <w:name w:val="footer"/>
    <w:basedOn w:val="Normal"/>
    <w:link w:val="FooterChar"/>
    <w:uiPriority w:val="99"/>
    <w:unhideWhenUsed/>
    <w:rsid w:val="000054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436"/>
  </w:style>
  <w:style w:type="character" w:styleId="UnresolvedMention">
    <w:name w:val="Unresolved Mention"/>
    <w:basedOn w:val="DefaultParagraphFont"/>
    <w:uiPriority w:val="99"/>
    <w:semiHidden/>
    <w:unhideWhenUsed/>
    <w:rsid w:val="004705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9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5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oleObject" Target="embeddings/oleObject1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rtlCol="0" anchor="ctr"/>
      <a:lstStyle/>
      <a:style>
        <a:lnRef idx="2">
          <a:schemeClr val="accent6"/>
        </a:lnRef>
        <a:fillRef idx="1">
          <a:schemeClr val="lt1"/>
        </a:fillRef>
        <a:effectRef idx="0">
          <a:schemeClr val="accent6"/>
        </a:effectRef>
        <a:fontRef idx="minor">
          <a:schemeClr val="dk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CCDBBD-BE22-4D79-9179-E76366647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1031</TotalTime>
  <Pages>15</Pages>
  <Words>1544</Words>
  <Characters>8806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EGA</Company>
  <LinksUpToDate>false</LinksUpToDate>
  <CharactersWithSpaces>10330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Umashankar Reddy GR</dc:creator>
  <cp:lastModifiedBy>Sudhakar Mulukala</cp:lastModifiedBy>
  <cp:revision>266</cp:revision>
  <cp:lastPrinted>2015-03-30T13:41:00Z</cp:lastPrinted>
  <dcterms:created xsi:type="dcterms:W3CDTF">2017-03-29T05:57:00Z</dcterms:created>
  <dcterms:modified xsi:type="dcterms:W3CDTF">2019-12-26T12:27:00Z</dcterms:modified>
  <cp:version>v0.2</cp:version>
</cp:coreProperties>
</file>